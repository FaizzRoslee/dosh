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g" ContentType="image/jp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7.67969"/>
          <w:szCs w:val="7.67969"/>
        </w:rPr>
        <w:jc w:val="left"/>
        <w:spacing w:before="5"/>
        <w:ind w:left="5610"/>
        <w:sectPr>
          <w:pgSz w:w="12240" w:h="15840"/>
          <w:pgMar w:top="0" w:bottom="280" w:left="1720" w:right="1720"/>
        </w:sectPr>
      </w:pPr>
      <w:r>
        <w:pict>
          <v:group style="position:absolute;margin-left:377.04pt;margin-top:0.48pt;width:233.76pt;height:791.52pt;mso-position-horizontal-relative:page;mso-position-vertical-relative:page;z-index:-1959" coordorigin="7541,10" coordsize="4675,15830">
            <v:shape style="position:absolute;left:7541;top:10;width:4675;height:15830" coordorigin="7541,10" coordsize="4675,15830" path="m7541,15840l12216,15840,12216,10,7541,10,7541,15840xe" filled="t" fillcolor="#9ABA59" stroked="f">
              <v:path arrowok="t"/>
              <v:fill/>
            </v:shape>
            <w10:wrap type="none"/>
          </v:group>
        </w:pict>
      </w:r>
      <w:r>
        <w:pict>
          <v:shape type="#_x0000_t75" style="width:3.84pt;height:3.84pt">
            <v:imagedata o:title="" r:id="rId3"/>
          </v:shape>
        </w:pict>
      </w:r>
      <w:r>
        <w:rPr>
          <w:rFonts w:cs="Times New Roman" w:hAnsi="Times New Roman" w:eastAsia="Times New Roman" w:ascii="Times New Roman"/>
          <w:sz w:val="7.67969"/>
          <w:szCs w:val="7.6796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32"/>
          <w:szCs w:val="32"/>
        </w:rPr>
        <w:jc w:val="center"/>
        <w:spacing w:before="16"/>
        <w:ind w:left="2136" w:right="2120"/>
      </w:pPr>
      <w:r>
        <w:rPr>
          <w:rFonts w:cs="Cambria" w:hAnsi="Cambria" w:eastAsia="Cambria" w:ascii="Cambria"/>
          <w:b/>
          <w:spacing w:val="-16"/>
          <w:w w:val="100"/>
          <w:sz w:val="32"/>
          <w:szCs w:val="32"/>
        </w:rPr>
        <w:t>U</w:t>
      </w:r>
      <w:r>
        <w:rPr>
          <w:rFonts w:cs="Cambria" w:hAnsi="Cambria" w:eastAsia="Cambria" w:ascii="Cambria"/>
          <w:b/>
          <w:spacing w:val="1"/>
          <w:w w:val="100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e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-3"/>
          <w:w w:val="100"/>
          <w:sz w:val="32"/>
          <w:szCs w:val="32"/>
        </w:rPr>
        <w:t> </w:t>
      </w:r>
      <w:r>
        <w:rPr>
          <w:rFonts w:cs="Cambria" w:hAnsi="Cambria" w:eastAsia="Cambria" w:ascii="Cambria"/>
          <w:b/>
          <w:spacing w:val="1"/>
          <w:w w:val="100"/>
          <w:sz w:val="32"/>
          <w:szCs w:val="32"/>
        </w:rPr>
        <w:t>M</w:t>
      </w:r>
      <w:r>
        <w:rPr>
          <w:rFonts w:cs="Cambria" w:hAnsi="Cambria" w:eastAsia="Cambria" w:ascii="Cambria"/>
          <w:b/>
          <w:spacing w:val="1"/>
          <w:w w:val="100"/>
          <w:sz w:val="32"/>
          <w:szCs w:val="32"/>
        </w:rPr>
        <w:t>a</w:t>
      </w:r>
      <w:r>
        <w:rPr>
          <w:rFonts w:cs="Cambria" w:hAnsi="Cambria" w:eastAsia="Cambria" w:ascii="Cambria"/>
          <w:b/>
          <w:spacing w:val="-2"/>
          <w:w w:val="100"/>
          <w:sz w:val="32"/>
          <w:szCs w:val="32"/>
        </w:rPr>
        <w:t>n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u</w:t>
      </w:r>
      <w:r>
        <w:rPr>
          <w:rFonts w:cs="Cambria" w:hAnsi="Cambria" w:eastAsia="Cambria" w:ascii="Cambria"/>
          <w:b/>
          <w:spacing w:val="-4"/>
          <w:w w:val="100"/>
          <w:sz w:val="32"/>
          <w:szCs w:val="32"/>
        </w:rPr>
        <w:t>a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l</w:t>
      </w:r>
      <w:r>
        <w:rPr>
          <w:rFonts w:cs="Cambria" w:hAnsi="Cambria" w:eastAsia="Cambria" w:ascii="Cambria"/>
          <w:b/>
          <w:spacing w:val="-2"/>
          <w:w w:val="100"/>
          <w:sz w:val="32"/>
          <w:szCs w:val="32"/>
        </w:rPr>
        <w:t> 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f</w:t>
      </w:r>
      <w:r>
        <w:rPr>
          <w:rFonts w:cs="Cambria" w:hAnsi="Cambria" w:eastAsia="Cambria" w:ascii="Cambria"/>
          <w:b/>
          <w:spacing w:val="-41"/>
          <w:w w:val="100"/>
          <w:sz w:val="32"/>
          <w:szCs w:val="32"/>
        </w:rPr>
        <w:t> </w:t>
      </w:r>
      <w:r>
        <w:rPr>
          <w:rFonts w:cs="Cambria" w:hAnsi="Cambria" w:eastAsia="Cambria" w:ascii="Cambria"/>
          <w:b/>
          <w:spacing w:val="-1"/>
          <w:w w:val="100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 </w:t>
      </w:r>
      <w:r>
        <w:rPr>
          <w:rFonts w:cs="Cambria" w:hAnsi="Cambria" w:eastAsia="Cambria" w:ascii="Cambria"/>
          <w:b/>
          <w:spacing w:val="-2"/>
          <w:w w:val="100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-5"/>
          <w:w w:val="100"/>
          <w:sz w:val="32"/>
          <w:szCs w:val="32"/>
        </w:rPr>
        <w:t>u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p</w:t>
      </w:r>
      <w:r>
        <w:rPr>
          <w:rFonts w:cs="Cambria" w:hAnsi="Cambria" w:eastAsia="Cambria" w:ascii="Cambria"/>
          <w:b/>
          <w:spacing w:val="-5"/>
          <w:w w:val="100"/>
          <w:sz w:val="32"/>
          <w:szCs w:val="32"/>
        </w:rPr>
        <w:t>p</w:t>
      </w:r>
      <w:r>
        <w:rPr>
          <w:rFonts w:cs="Cambria" w:hAnsi="Cambria" w:eastAsia="Cambria" w:ascii="Cambria"/>
          <w:b/>
          <w:spacing w:val="-3"/>
          <w:w w:val="100"/>
          <w:sz w:val="32"/>
          <w:szCs w:val="32"/>
        </w:rPr>
        <w:t>l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-3"/>
          <w:w w:val="100"/>
          <w:sz w:val="32"/>
          <w:szCs w:val="32"/>
        </w:rPr>
        <w:t>e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 </w:t>
      </w:r>
      <w:r>
        <w:rPr>
          <w:rFonts w:cs="Cambria" w:hAnsi="Cambria" w:eastAsia="Cambria" w:ascii="Cambria"/>
          <w:b/>
          <w:spacing w:val="1"/>
          <w:w w:val="100"/>
          <w:sz w:val="32"/>
          <w:szCs w:val="32"/>
        </w:rPr>
        <w:t>M</w:t>
      </w:r>
      <w:r>
        <w:rPr>
          <w:rFonts w:cs="Cambria" w:hAnsi="Cambria" w:eastAsia="Cambria" w:ascii="Cambria"/>
          <w:b/>
          <w:spacing w:val="-10"/>
          <w:w w:val="100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-19"/>
          <w:w w:val="100"/>
          <w:sz w:val="32"/>
          <w:szCs w:val="32"/>
        </w:rPr>
        <w:t>d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u</w:t>
      </w:r>
      <w:r>
        <w:rPr>
          <w:rFonts w:cs="Cambria" w:hAnsi="Cambria" w:eastAsia="Cambria" w:ascii="Cambria"/>
          <w:b/>
          <w:spacing w:val="-41"/>
          <w:w w:val="100"/>
          <w:sz w:val="32"/>
          <w:szCs w:val="32"/>
        </w:rPr>
        <w:t>l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e</w:t>
      </w:r>
      <w:r>
        <w:rPr>
          <w:rFonts w:cs="Cambria" w:hAnsi="Cambria" w:eastAsia="Cambria" w:ascii="Cambria"/>
          <w:spacing w:val="0"/>
          <w:w w:val="100"/>
          <w:sz w:val="32"/>
          <w:szCs w:val="32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4"/>
          <w:szCs w:val="24"/>
        </w:rPr>
        <w:jc w:val="center"/>
        <w:ind w:left="2336" w:right="2318"/>
      </w:pPr>
      <w:r>
        <w:rPr>
          <w:rFonts w:cs="Cambria" w:hAnsi="Cambria" w:eastAsia="Cambria" w:ascii="Cambria"/>
          <w:spacing w:val="0"/>
          <w:w w:val="100"/>
          <w:sz w:val="24"/>
          <w:szCs w:val="24"/>
        </w:rPr>
        <w:t>C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h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c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l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f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o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r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-4"/>
          <w:w w:val="100"/>
          <w:sz w:val="24"/>
          <w:szCs w:val="24"/>
        </w:rPr>
        <w:t>i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o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a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g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2"/>
          <w:w w:val="100"/>
          <w:sz w:val="24"/>
          <w:szCs w:val="24"/>
        </w:rPr>
        <w:t>m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nt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spacing w:val="1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-1"/>
          <w:w w:val="100"/>
          <w:sz w:val="24"/>
          <w:szCs w:val="24"/>
        </w:rPr>
        <w:t>y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s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t</w:t>
      </w:r>
      <w:r>
        <w:rPr>
          <w:rFonts w:cs="Cambria" w:hAnsi="Cambria" w:eastAsia="Cambria" w:ascii="Cambria"/>
          <w:spacing w:val="-2"/>
          <w:w w:val="100"/>
          <w:sz w:val="24"/>
          <w:szCs w:val="24"/>
        </w:rPr>
        <w:t>e</w:t>
      </w:r>
      <w:r>
        <w:rPr>
          <w:rFonts w:cs="Cambria" w:hAnsi="Cambria" w:eastAsia="Cambria" w:ascii="Cambria"/>
          <w:spacing w:val="0"/>
          <w:w w:val="100"/>
          <w:sz w:val="24"/>
          <w:szCs w:val="24"/>
        </w:rPr>
        <w:t>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4"/>
        <w:ind w:left="1816" w:right="180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260"/>
      </w:pPr>
      <w:r>
        <w:rPr>
          <w:rFonts w:cs="Arial" w:hAnsi="Arial" w:eastAsia="Arial" w:ascii="Arial"/>
          <w:b/>
          <w:color w:val="355E91"/>
          <w:spacing w:val="-2"/>
          <w:w w:val="100"/>
          <w:sz w:val="32"/>
          <w:szCs w:val="32"/>
        </w:rPr>
        <w:t>C</w:t>
      </w:r>
      <w:r>
        <w:rPr>
          <w:rFonts w:cs="Arial" w:hAnsi="Arial" w:eastAsia="Arial" w:ascii="Arial"/>
          <w:b/>
          <w:color w:val="355E91"/>
          <w:spacing w:val="-1"/>
          <w:w w:val="100"/>
          <w:sz w:val="32"/>
          <w:szCs w:val="32"/>
        </w:rPr>
        <w:t>O</w:t>
      </w:r>
      <w:r>
        <w:rPr>
          <w:rFonts w:cs="Arial" w:hAnsi="Arial" w:eastAsia="Arial" w:ascii="Arial"/>
          <w:b/>
          <w:color w:val="355E91"/>
          <w:spacing w:val="-2"/>
          <w:w w:val="100"/>
          <w:sz w:val="32"/>
          <w:szCs w:val="32"/>
        </w:rPr>
        <w:t>N</w:t>
      </w:r>
      <w:r>
        <w:rPr>
          <w:rFonts w:cs="Arial" w:hAnsi="Arial" w:eastAsia="Arial" w:ascii="Arial"/>
          <w:b/>
          <w:color w:val="355E91"/>
          <w:spacing w:val="-4"/>
          <w:w w:val="100"/>
          <w:sz w:val="32"/>
          <w:szCs w:val="32"/>
        </w:rPr>
        <w:t>T</w:t>
      </w:r>
      <w:r>
        <w:rPr>
          <w:rFonts w:cs="Arial" w:hAnsi="Arial" w:eastAsia="Arial" w:ascii="Arial"/>
          <w:b/>
          <w:color w:val="355E91"/>
          <w:spacing w:val="1"/>
          <w:w w:val="100"/>
          <w:sz w:val="32"/>
          <w:szCs w:val="32"/>
        </w:rPr>
        <w:t>E</w:t>
      </w:r>
      <w:r>
        <w:rPr>
          <w:rFonts w:cs="Arial" w:hAnsi="Arial" w:eastAsia="Arial" w:ascii="Arial"/>
          <w:b/>
          <w:color w:val="355E91"/>
          <w:spacing w:val="-2"/>
          <w:w w:val="100"/>
          <w:sz w:val="32"/>
          <w:szCs w:val="32"/>
        </w:rPr>
        <w:t>N</w:t>
      </w:r>
      <w:r>
        <w:rPr>
          <w:rFonts w:cs="Arial" w:hAnsi="Arial" w:eastAsia="Arial" w:ascii="Arial"/>
          <w:b/>
          <w:color w:val="355E91"/>
          <w:spacing w:val="-4"/>
          <w:w w:val="100"/>
          <w:sz w:val="32"/>
          <w:szCs w:val="32"/>
        </w:rPr>
        <w:t>T</w:t>
      </w:r>
      <w:r>
        <w:rPr>
          <w:rFonts w:cs="Arial" w:hAnsi="Arial" w:eastAsia="Arial" w:ascii="Arial"/>
          <w:b/>
          <w:color w:val="355E91"/>
          <w:spacing w:val="0"/>
          <w:w w:val="100"/>
          <w:sz w:val="32"/>
          <w:szCs w:val="32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4"/>
      </w:pP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U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M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N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U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L</w:t>
      </w:r>
      <w:r>
        <w:rPr>
          <w:rFonts w:cs="Calibri" w:hAnsi="Calibri" w:eastAsia="Calibri" w:ascii="Calibri"/>
          <w:b/>
          <w:spacing w:val="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F</w:t>
      </w:r>
      <w:r>
        <w:rPr>
          <w:rFonts w:cs="Calibri" w:hAnsi="Calibri" w:eastAsia="Calibri" w:ascii="Calibri"/>
          <w:b/>
          <w:spacing w:val="-7"/>
          <w:w w:val="100"/>
          <w:sz w:val="20"/>
          <w:szCs w:val="20"/>
        </w:rPr>
        <w:t>O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U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P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P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L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-4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M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O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D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U</w:t>
      </w:r>
      <w:r>
        <w:rPr>
          <w:rFonts w:cs="Calibri" w:hAnsi="Calibri" w:eastAsia="Calibri" w:ascii="Calibri"/>
          <w:b/>
          <w:spacing w:val="1"/>
          <w:w w:val="101"/>
          <w:sz w:val="20"/>
          <w:szCs w:val="20"/>
        </w:rPr>
        <w:t>L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-33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3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-2"/>
          <w:w w:val="100"/>
          <w:sz w:val="20"/>
          <w:szCs w:val="20"/>
        </w:rPr>
        <w:t>C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H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AL</w:t>
      </w:r>
      <w:r>
        <w:rPr>
          <w:rFonts w:cs="Calibri" w:hAnsi="Calibri" w:eastAsia="Calibri" w:ascii="Calibri"/>
          <w:spacing w:val="-3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F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O</w:t>
      </w:r>
      <w:r>
        <w:rPr>
          <w:rFonts w:cs="Calibri" w:hAnsi="Calibri" w:eastAsia="Calibri" w:ascii="Calibri"/>
          <w:spacing w:val="5"/>
          <w:w w:val="100"/>
          <w:sz w:val="16"/>
          <w:szCs w:val="16"/>
        </w:rPr>
        <w:t>R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T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O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-8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M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6"/>
          <w:w w:val="100"/>
          <w:sz w:val="16"/>
          <w:szCs w:val="16"/>
        </w:rPr>
        <w:t>G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T</w:t>
      </w:r>
      <w:r>
        <w:rPr>
          <w:rFonts w:cs="Calibri" w:hAnsi="Calibri" w:eastAsia="Calibri" w:ascii="Calibri"/>
          <w:spacing w:val="-7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Y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T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-3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1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2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4"/>
      </w:pP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M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N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C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N</w:t>
      </w:r>
      <w:r>
        <w:rPr>
          <w:rFonts w:cs="Calibri" w:hAnsi="Calibri" w:eastAsia="Calibri" w:ascii="Calibri"/>
          <w:b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3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3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4"/>
      </w:pPr>
      <w:r>
        <w:rPr>
          <w:rFonts w:cs="Calibri" w:hAnsi="Calibri" w:eastAsia="Calibri" w:ascii="Calibri"/>
          <w:b/>
          <w:spacing w:val="2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-2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1"/>
          <w:sz w:val="20"/>
          <w:szCs w:val="20"/>
        </w:rPr>
        <w:t>G</w:t>
      </w:r>
      <w:r>
        <w:rPr>
          <w:rFonts w:cs="Calibri" w:hAnsi="Calibri" w:eastAsia="Calibri" w:ascii="Calibri"/>
          <w:b/>
          <w:spacing w:val="-1"/>
          <w:w w:val="101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-4"/>
          <w:w w:val="100"/>
          <w:sz w:val="20"/>
          <w:szCs w:val="20"/>
        </w:rPr>
        <w:t>T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T</w:t>
      </w:r>
      <w:r>
        <w:rPr>
          <w:rFonts w:cs="Calibri" w:hAnsi="Calibri" w:eastAsia="Calibri" w:ascii="Calibri"/>
          <w:b/>
          <w:spacing w:val="-1"/>
          <w:w w:val="101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O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N</w:t>
      </w:r>
      <w:r>
        <w:rPr>
          <w:rFonts w:cs="Calibri" w:hAnsi="Calibri" w:eastAsia="Calibri" w:ascii="Calibri"/>
          <w:b/>
          <w:spacing w:val="-24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3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4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3"/>
      </w:pP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L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O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G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N</w:t>
      </w:r>
      <w:r>
        <w:rPr>
          <w:rFonts w:cs="Calibri" w:hAnsi="Calibri" w:eastAsia="Calibri" w:ascii="Calibri"/>
          <w:b/>
          <w:spacing w:val="-4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3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6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3"/>
      </w:pP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P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O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F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L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1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7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4"/>
      </w:pPr>
      <w:r>
        <w:rPr>
          <w:rFonts w:cs="Calibri" w:hAnsi="Calibri" w:eastAsia="Calibri" w:ascii="Calibri"/>
          <w:b/>
          <w:spacing w:val="1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-2"/>
          <w:sz w:val="20"/>
          <w:szCs w:val="20"/>
        </w:rPr>
        <w:t>U</w:t>
      </w:r>
      <w:r>
        <w:rPr>
          <w:rFonts w:cs="Calibri" w:hAnsi="Calibri" w:eastAsia="Calibri" w:ascii="Calibri"/>
          <w:b/>
          <w:spacing w:val="2"/>
          <w:sz w:val="20"/>
          <w:szCs w:val="20"/>
        </w:rPr>
        <w:t>B</w:t>
      </w:r>
      <w:r>
        <w:rPr>
          <w:rFonts w:cs="Calibri" w:hAnsi="Calibri" w:eastAsia="Calibri" w:ascii="Calibri"/>
          <w:b/>
          <w:spacing w:val="1"/>
          <w:sz w:val="20"/>
          <w:szCs w:val="20"/>
        </w:rPr>
        <w:t>M</w:t>
      </w:r>
      <w:r>
        <w:rPr>
          <w:rFonts w:cs="Calibri" w:hAnsi="Calibri" w:eastAsia="Calibri" w:ascii="Calibri"/>
          <w:b/>
          <w:spacing w:val="-6"/>
          <w:w w:val="101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-1"/>
          <w:w w:val="101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O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N</w:t>
      </w:r>
      <w:r>
        <w:rPr>
          <w:rFonts w:cs="Calibri" w:hAnsi="Calibri" w:eastAsia="Calibri" w:ascii="Calibri"/>
          <w:b/>
          <w:spacing w:val="-2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3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9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-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B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M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E</w:t>
      </w:r>
      <w:r>
        <w:rPr>
          <w:rFonts w:cs="Calibri" w:hAnsi="Calibri" w:eastAsia="Calibri" w:ascii="Calibri"/>
          <w:spacing w:val="3"/>
          <w:w w:val="99"/>
          <w:sz w:val="16"/>
          <w:szCs w:val="16"/>
        </w:rPr>
        <w:t>N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U</w:t>
      </w:r>
      <w:r>
        <w:rPr>
          <w:rFonts w:cs="Calibri" w:hAnsi="Calibri" w:eastAsia="Calibri" w:ascii="Calibri"/>
          <w:spacing w:val="-13"/>
          <w:w w:val="99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1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9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T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V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TY</w:t>
      </w:r>
      <w:r>
        <w:rPr>
          <w:rFonts w:cs="Calibri" w:hAnsi="Calibri" w:eastAsia="Calibri" w:ascii="Calibri"/>
          <w:spacing w:val="-3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1"/>
          <w:w w:val="100"/>
          <w:sz w:val="20"/>
          <w:szCs w:val="20"/>
        </w:rPr>
        <w:t>B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TT</w:t>
      </w:r>
      <w:r>
        <w:rPr>
          <w:rFonts w:cs="Calibri" w:hAnsi="Calibri" w:eastAsia="Calibri" w:ascii="Calibri"/>
          <w:spacing w:val="6"/>
          <w:w w:val="99"/>
          <w:sz w:val="16"/>
          <w:szCs w:val="16"/>
        </w:rPr>
        <w:t>O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N</w:t>
      </w:r>
      <w:r>
        <w:rPr>
          <w:rFonts w:cs="Calibri" w:hAnsi="Calibri" w:eastAsia="Calibri" w:ascii="Calibri"/>
          <w:spacing w:val="-18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1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0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spacing w:lineRule="exact" w:line="240"/>
        <w:ind w:left="500"/>
      </w:pPr>
      <w:r>
        <w:rPr>
          <w:rFonts w:cs="Calibri" w:hAnsi="Calibri" w:eastAsia="Calibri" w:ascii="Calibri"/>
          <w:spacing w:val="-1"/>
          <w:w w:val="100"/>
          <w:position w:val="1"/>
          <w:sz w:val="20"/>
          <w:szCs w:val="20"/>
        </w:rPr>
        <w:t>N</w:t>
      </w:r>
      <w:r>
        <w:rPr>
          <w:rFonts w:cs="Calibri" w:hAnsi="Calibri" w:eastAsia="Calibri" w:ascii="Calibri"/>
          <w:spacing w:val="-1"/>
          <w:w w:val="100"/>
          <w:position w:val="1"/>
          <w:sz w:val="16"/>
          <w:szCs w:val="16"/>
        </w:rPr>
        <w:t>E</w:t>
      </w:r>
      <w:r>
        <w:rPr>
          <w:rFonts w:cs="Calibri" w:hAnsi="Calibri" w:eastAsia="Calibri" w:ascii="Calibri"/>
          <w:spacing w:val="0"/>
          <w:w w:val="100"/>
          <w:position w:val="1"/>
          <w:sz w:val="16"/>
          <w:szCs w:val="16"/>
        </w:rPr>
        <w:t>W</w:t>
      </w:r>
      <w:r>
        <w:rPr>
          <w:rFonts w:cs="Calibri" w:hAnsi="Calibri" w:eastAsia="Calibri" w:ascii="Calibri"/>
          <w:spacing w:val="-6"/>
          <w:w w:val="100"/>
          <w:position w:val="1"/>
          <w:sz w:val="16"/>
          <w:szCs w:val="16"/>
        </w:rPr>
        <w:t> </w:t>
      </w:r>
      <w:r>
        <w:rPr>
          <w:rFonts w:cs="Calibri" w:hAnsi="Calibri" w:eastAsia="Calibri" w:ascii="Calibri"/>
          <w:spacing w:val="3"/>
          <w:w w:val="100"/>
          <w:position w:val="1"/>
          <w:sz w:val="20"/>
          <w:szCs w:val="20"/>
        </w:rPr>
        <w:t>S</w:t>
      </w:r>
      <w:r>
        <w:rPr>
          <w:rFonts w:cs="Calibri" w:hAnsi="Calibri" w:eastAsia="Calibri" w:ascii="Calibri"/>
          <w:spacing w:val="-1"/>
          <w:w w:val="100"/>
          <w:position w:val="1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100"/>
          <w:position w:val="1"/>
          <w:sz w:val="16"/>
          <w:szCs w:val="16"/>
        </w:rPr>
        <w:t>B</w:t>
      </w:r>
      <w:r>
        <w:rPr>
          <w:rFonts w:cs="Calibri" w:hAnsi="Calibri" w:eastAsia="Calibri" w:ascii="Calibri"/>
          <w:spacing w:val="4"/>
          <w:w w:val="100"/>
          <w:position w:val="1"/>
          <w:sz w:val="16"/>
          <w:szCs w:val="16"/>
        </w:rPr>
        <w:t>M</w:t>
      </w:r>
      <w:r>
        <w:rPr>
          <w:rFonts w:cs="Calibri" w:hAnsi="Calibri" w:eastAsia="Calibri" w:ascii="Calibri"/>
          <w:spacing w:val="-2"/>
          <w:w w:val="100"/>
          <w:position w:val="1"/>
          <w:sz w:val="16"/>
          <w:szCs w:val="16"/>
        </w:rPr>
        <w:t>I</w:t>
      </w:r>
      <w:r>
        <w:rPr>
          <w:rFonts w:cs="Calibri" w:hAnsi="Calibri" w:eastAsia="Calibri" w:ascii="Calibri"/>
          <w:spacing w:val="4"/>
          <w:w w:val="100"/>
          <w:position w:val="1"/>
          <w:sz w:val="16"/>
          <w:szCs w:val="16"/>
        </w:rPr>
        <w:t>S</w:t>
      </w:r>
      <w:r>
        <w:rPr>
          <w:rFonts w:cs="Calibri" w:hAnsi="Calibri" w:eastAsia="Calibri" w:ascii="Calibri"/>
          <w:spacing w:val="-1"/>
          <w:w w:val="100"/>
          <w:position w:val="1"/>
          <w:sz w:val="16"/>
          <w:szCs w:val="16"/>
        </w:rPr>
        <w:t>S</w:t>
      </w:r>
      <w:r>
        <w:rPr>
          <w:rFonts w:cs="Calibri" w:hAnsi="Calibri" w:eastAsia="Calibri" w:ascii="Calibri"/>
          <w:spacing w:val="-2"/>
          <w:w w:val="100"/>
          <w:position w:val="1"/>
          <w:sz w:val="16"/>
          <w:szCs w:val="16"/>
        </w:rPr>
        <w:t>I</w:t>
      </w:r>
      <w:r>
        <w:rPr>
          <w:rFonts w:cs="Calibri" w:hAnsi="Calibri" w:eastAsia="Calibri" w:ascii="Calibri"/>
          <w:spacing w:val="6"/>
          <w:w w:val="100"/>
          <w:position w:val="1"/>
          <w:sz w:val="16"/>
          <w:szCs w:val="16"/>
        </w:rPr>
        <w:t>O</w:t>
      </w:r>
      <w:r>
        <w:rPr>
          <w:rFonts w:cs="Calibri" w:hAnsi="Calibri" w:eastAsia="Calibri" w:ascii="Calibri"/>
          <w:spacing w:val="0"/>
          <w:w w:val="100"/>
          <w:position w:val="1"/>
          <w:sz w:val="16"/>
          <w:szCs w:val="16"/>
        </w:rPr>
        <w:t>N</w:t>
      </w:r>
      <w:r>
        <w:rPr>
          <w:rFonts w:cs="Calibri" w:hAnsi="Calibri" w:eastAsia="Calibri" w:ascii="Calibri"/>
          <w:spacing w:val="2"/>
          <w:w w:val="100"/>
          <w:position w:val="1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position w:val="1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position w:val="1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0"/>
          <w:szCs w:val="20"/>
        </w:rPr>
        <w:t>1</w:t>
      </w:r>
      <w:r>
        <w:rPr>
          <w:rFonts w:cs="Calibri" w:hAnsi="Calibri" w:eastAsia="Calibri" w:ascii="Calibri"/>
          <w:spacing w:val="0"/>
          <w:w w:val="100"/>
          <w:position w:val="1"/>
          <w:sz w:val="20"/>
          <w:szCs w:val="20"/>
        </w:rPr>
        <w:t>0</w:t>
      </w:r>
      <w:r>
        <w:rPr>
          <w:rFonts w:cs="Calibri" w:hAnsi="Calibri" w:eastAsia="Calibri" w:ascii="Calibri"/>
          <w:spacing w:val="0"/>
          <w:w w:val="100"/>
          <w:position w:val="0"/>
          <w:sz w:val="20"/>
          <w:szCs w:val="20"/>
        </w:rPr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1"/>
          <w:w w:val="100"/>
          <w:sz w:val="20"/>
          <w:szCs w:val="20"/>
        </w:rPr>
        <w:t>R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3"/>
          <w:w w:val="100"/>
          <w:sz w:val="16"/>
          <w:szCs w:val="16"/>
        </w:rPr>
        <w:t>W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AL</w:t>
      </w:r>
      <w:r>
        <w:rPr>
          <w:rFonts w:cs="Calibri" w:hAnsi="Calibri" w:eastAsia="Calibri" w:ascii="Calibri"/>
          <w:spacing w:val="-8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3"/>
          <w:w w:val="100"/>
          <w:sz w:val="20"/>
          <w:szCs w:val="20"/>
        </w:rPr>
        <w:t>S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B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O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-7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1"/>
          <w:w w:val="100"/>
          <w:sz w:val="20"/>
          <w:szCs w:val="20"/>
        </w:rPr>
        <w:t>(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B</w:t>
      </w:r>
      <w:r>
        <w:rPr>
          <w:rFonts w:cs="Calibri" w:hAnsi="Calibri" w:eastAsia="Calibri" w:ascii="Calibri"/>
          <w:spacing w:val="4"/>
          <w:w w:val="99"/>
          <w:sz w:val="16"/>
          <w:szCs w:val="16"/>
        </w:rPr>
        <w:t>S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TA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N</w:t>
      </w:r>
      <w:r>
        <w:rPr>
          <w:rFonts w:cs="Calibri" w:hAnsi="Calibri" w:eastAsia="Calibri" w:ascii="Calibri"/>
          <w:spacing w:val="7"/>
          <w:w w:val="99"/>
          <w:sz w:val="16"/>
          <w:szCs w:val="16"/>
        </w:rPr>
        <w:t>C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E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/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M</w:t>
      </w:r>
      <w:r>
        <w:rPr>
          <w:rFonts w:cs="Calibri" w:hAnsi="Calibri" w:eastAsia="Calibri" w:ascii="Calibri"/>
          <w:spacing w:val="-2"/>
          <w:w w:val="99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X</w:t>
      </w:r>
      <w:r>
        <w:rPr>
          <w:rFonts w:cs="Calibri" w:hAnsi="Calibri" w:eastAsia="Calibri" w:ascii="Calibri"/>
          <w:spacing w:val="4"/>
          <w:w w:val="99"/>
          <w:sz w:val="16"/>
          <w:szCs w:val="16"/>
        </w:rPr>
        <w:t>T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R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E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)</w:t>
      </w:r>
      <w:r>
        <w:rPr>
          <w:rFonts w:cs="Calibri" w:hAnsi="Calibri" w:eastAsia="Calibri" w:ascii="Calibri"/>
          <w:spacing w:val="-3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1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9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-2"/>
          <w:w w:val="100"/>
          <w:sz w:val="20"/>
          <w:szCs w:val="20"/>
        </w:rPr>
        <w:t>W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H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-7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3"/>
          <w:w w:val="100"/>
          <w:sz w:val="20"/>
          <w:szCs w:val="20"/>
        </w:rPr>
        <w:t>S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B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O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-7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3"/>
          <w:w w:val="100"/>
          <w:sz w:val="16"/>
          <w:szCs w:val="16"/>
        </w:rPr>
        <w:t>W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AS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K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6"/>
          <w:w w:val="100"/>
          <w:sz w:val="16"/>
          <w:szCs w:val="16"/>
        </w:rPr>
        <w:t>O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W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L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D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G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D</w:t>
      </w:r>
      <w:r>
        <w:rPr>
          <w:rFonts w:cs="Calibri" w:hAnsi="Calibri" w:eastAsia="Calibri" w:ascii="Calibri"/>
          <w:spacing w:val="-14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5"/>
          <w:w w:val="100"/>
          <w:sz w:val="16"/>
          <w:szCs w:val="16"/>
        </w:rPr>
        <w:t>B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Y</w:t>
      </w:r>
      <w:r>
        <w:rPr>
          <w:rFonts w:cs="Calibri" w:hAnsi="Calibri" w:eastAsia="Calibri" w:ascii="Calibri"/>
          <w:spacing w:val="-5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-2"/>
          <w:w w:val="100"/>
          <w:sz w:val="20"/>
          <w:szCs w:val="20"/>
        </w:rPr>
        <w:t>J</w:t>
      </w:r>
      <w:r>
        <w:rPr>
          <w:rFonts w:cs="Calibri" w:hAnsi="Calibri" w:eastAsia="Calibri" w:ascii="Calibri"/>
          <w:spacing w:val="1"/>
          <w:w w:val="100"/>
          <w:sz w:val="20"/>
          <w:szCs w:val="20"/>
        </w:rPr>
        <w:t>K</w:t>
      </w:r>
      <w:r>
        <w:rPr>
          <w:rFonts w:cs="Calibri" w:hAnsi="Calibri" w:eastAsia="Calibri" w:ascii="Calibri"/>
          <w:spacing w:val="1"/>
          <w:w w:val="100"/>
          <w:sz w:val="20"/>
          <w:szCs w:val="20"/>
        </w:rPr>
        <w:t>K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P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4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1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-2"/>
          <w:w w:val="100"/>
          <w:sz w:val="20"/>
          <w:szCs w:val="20"/>
        </w:rPr>
        <w:t>W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H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-7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1"/>
          <w:w w:val="100"/>
          <w:sz w:val="20"/>
          <w:szCs w:val="20"/>
        </w:rPr>
        <w:t>R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J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T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D</w:t>
      </w:r>
      <w:r>
        <w:rPr>
          <w:rFonts w:cs="Calibri" w:hAnsi="Calibri" w:eastAsia="Calibri" w:ascii="Calibri"/>
          <w:spacing w:val="-9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5"/>
          <w:w w:val="100"/>
          <w:sz w:val="16"/>
          <w:szCs w:val="16"/>
        </w:rPr>
        <w:t>B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Y</w:t>
      </w:r>
      <w:r>
        <w:rPr>
          <w:rFonts w:cs="Calibri" w:hAnsi="Calibri" w:eastAsia="Calibri" w:ascii="Calibri"/>
          <w:spacing w:val="-5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1"/>
          <w:w w:val="100"/>
          <w:sz w:val="20"/>
          <w:szCs w:val="20"/>
        </w:rPr>
        <w:t>D</w:t>
      </w:r>
      <w:r>
        <w:rPr>
          <w:rFonts w:cs="Calibri" w:hAnsi="Calibri" w:eastAsia="Calibri" w:ascii="Calibri"/>
          <w:spacing w:val="1"/>
          <w:w w:val="100"/>
          <w:sz w:val="20"/>
          <w:szCs w:val="20"/>
        </w:rPr>
        <w:t>O</w:t>
      </w:r>
      <w:r>
        <w:rPr>
          <w:rFonts w:cs="Calibri" w:hAnsi="Calibri" w:eastAsia="Calibri" w:ascii="Calibri"/>
          <w:spacing w:val="-2"/>
          <w:w w:val="100"/>
          <w:sz w:val="20"/>
          <w:szCs w:val="20"/>
        </w:rPr>
        <w:t>S</w:t>
      </w:r>
      <w:r>
        <w:rPr>
          <w:rFonts w:cs="Calibri" w:hAnsi="Calibri" w:eastAsia="Calibri" w:ascii="Calibri"/>
          <w:spacing w:val="9"/>
          <w:w w:val="100"/>
          <w:sz w:val="20"/>
          <w:szCs w:val="20"/>
        </w:rPr>
        <w:t>H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2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4"/>
        <w:sectPr>
          <w:pgNumType w:start="2"/>
          <w:pgMar w:header="712" w:footer="1225" w:top="1280" w:bottom="280" w:left="1540" w:right="1560"/>
          <w:headerReference w:type="default" r:id="rId4"/>
          <w:footerReference w:type="default" r:id="rId5"/>
          <w:pgSz w:w="12240" w:h="15840"/>
        </w:sectPr>
      </w:pPr>
      <w:r>
        <w:rPr>
          <w:rFonts w:cs="Calibri" w:hAnsi="Calibri" w:eastAsia="Calibri" w:ascii="Calibri"/>
          <w:b/>
          <w:spacing w:val="2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-2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-2"/>
          <w:sz w:val="20"/>
          <w:szCs w:val="20"/>
        </w:rPr>
        <w:t>P</w:t>
      </w:r>
      <w:r>
        <w:rPr>
          <w:rFonts w:cs="Calibri" w:hAnsi="Calibri" w:eastAsia="Calibri" w:ascii="Calibri"/>
          <w:b/>
          <w:spacing w:val="-2"/>
          <w:sz w:val="20"/>
          <w:szCs w:val="20"/>
        </w:rPr>
        <w:t>O</w:t>
      </w:r>
      <w:r>
        <w:rPr>
          <w:rFonts w:cs="Calibri" w:hAnsi="Calibri" w:eastAsia="Calibri" w:ascii="Calibri"/>
          <w:b/>
          <w:spacing w:val="2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1"/>
          <w:sz w:val="20"/>
          <w:szCs w:val="20"/>
        </w:rPr>
        <w:t>T</w:t>
      </w:r>
      <w:r>
        <w:rPr>
          <w:rFonts w:cs="Calibri" w:hAnsi="Calibri" w:eastAsia="Calibri" w:ascii="Calibri"/>
          <w:b/>
          <w:spacing w:val="-1"/>
          <w:w w:val="101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-3"/>
          <w:w w:val="100"/>
          <w:sz w:val="20"/>
          <w:szCs w:val="20"/>
        </w:rPr>
        <w:t>N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G</w:t>
      </w:r>
      <w:r>
        <w:rPr>
          <w:rFonts w:cs="Calibri" w:hAnsi="Calibri" w:eastAsia="Calibri" w:ascii="Calibri"/>
          <w:b/>
          <w:spacing w:val="-2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8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3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16" w:lineRule="exact" w:line="360"/>
        <w:ind w:left="260"/>
      </w:pPr>
      <w:r>
        <w:pict>
          <v:group style="position:absolute;margin-left:89.35pt;margin-top:47.6337pt;width:276.82pt;height:52.42pt;mso-position-horizontal-relative:page;mso-position-vertical-relative:paragraph;z-index:-1958" coordorigin="1787,953" coordsize="5536,1048">
            <v:shape type="#_x0000_t75" style="position:absolute;left:1810;top:968;width:5491;height:974">
              <v:imagedata o:title="" r:id="rId6"/>
            </v:shape>
            <v:group style="position:absolute;left:1810;top:963;width:5491;height:0" coordorigin="1810,963" coordsize="5491,0">
              <v:shape style="position:absolute;left:1810;top:963;width:5491;height:0" coordorigin="1810,963" coordsize="5491,0" path="m1810,963l7301,963e" filled="f" stroked="t" strokeweight="0.58pt" strokecolor="#000000">
                <v:path arrowok="t"/>
              </v:shape>
              <v:group style="position:absolute;left:1805;top:958;width:0;height:994" coordorigin="1805,958" coordsize="0,994">
                <v:shape style="position:absolute;left:1805;top:958;width:0;height:994" coordorigin="1805,958" coordsize="0,994" path="m1805,958l1805,1952e" filled="f" stroked="t" strokeweight="0.58pt" strokecolor="#000000">
                  <v:path arrowok="t"/>
                </v:shape>
                <v:group style="position:absolute;left:7306;top:958;width:0;height:994" coordorigin="7306,958" coordsize="0,994">
                  <v:shape style="position:absolute;left:7306;top:958;width:0;height:994" coordorigin="7306,958" coordsize="0,994" path="m7306,958l7306,1952e" filled="f" stroked="t" strokeweight="0.58pt" strokecolor="#000000">
                    <v:path arrowok="t"/>
                  </v:shape>
                  <v:group style="position:absolute;left:1810;top:1947;width:5491;height:0" coordorigin="1810,1947" coordsize="5491,0">
                    <v:shape style="position:absolute;left:1810;top:1947;width:5491;height:0" coordorigin="1810,1947" coordsize="5491,0" path="m1810,1947l7301,1947e" filled="f" stroked="t" strokeweight="0.58pt" strokecolor="#000000">
                      <v:path arrowok="t"/>
                    </v:shape>
                    <v:group style="position:absolute;left:1800;top:1988;width:5510;height:0" coordorigin="1800,1988" coordsize="5510,0">
                      <v:shape style="position:absolute;left:1800;top:1988;width:5510;height:0" coordorigin="1800,1988" coordsize="5510,0" path="m1800,1988l7310,1988e" filled="f" stroked="t" strokeweight="1.3pt" strokecolor="#000000">
                        <v:path arrowok="t"/>
                      </v:shape>
                    </v:group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M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a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in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 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-2"/>
          <w:w w:val="100"/>
          <w:position w:val="-1"/>
          <w:sz w:val="32"/>
          <w:szCs w:val="32"/>
        </w:rPr>
        <w:t>c</w:t>
      </w:r>
      <w:r>
        <w:rPr>
          <w:rFonts w:cs="Cambria" w:hAnsi="Cambria" w:eastAsia="Cambria" w:ascii="Cambria"/>
          <w:b/>
          <w:spacing w:val="-9"/>
          <w:w w:val="100"/>
          <w:position w:val="-1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-3"/>
          <w:w w:val="100"/>
          <w:position w:val="-1"/>
          <w:sz w:val="32"/>
          <w:szCs w:val="32"/>
        </w:rPr>
        <w:t>e</w:t>
      </w:r>
      <w:r>
        <w:rPr>
          <w:rFonts w:cs="Cambria" w:hAnsi="Cambria" w:eastAsia="Cambria" w:ascii="Cambria"/>
          <w:b/>
          <w:spacing w:val="2"/>
          <w:w w:val="100"/>
          <w:position w:val="-1"/>
          <w:sz w:val="32"/>
          <w:szCs w:val="32"/>
        </w:rPr>
        <w:t>e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n</w:t>
      </w:r>
      <w:r>
        <w:rPr>
          <w:rFonts w:cs="Cambria" w:hAnsi="Cambria" w:eastAsia="Cambria" w:ascii="Cambria"/>
          <w:spacing w:val="0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51.7883pt;width:432.82pt;height:206.74pt;mso-position-horizontal-relative:page;mso-position-vertical-relative:paragraph;z-index:-1957" coordorigin="1799,1036" coordsize="8656,4135">
            <v:shape type="#_x0000_t75" style="position:absolute;left:1810;top:1051;width:8635;height:4104">
              <v:imagedata o:title="" r:id="rId7"/>
            </v:shape>
            <v:group style="position:absolute;left:1810;top:1046;width:8635;height:0" coordorigin="1810,1046" coordsize="8635,0">
              <v:shape style="position:absolute;left:1810;top:1046;width:8635;height:0" coordorigin="1810,1046" coordsize="8635,0" path="m1810,1046l10445,1046e" filled="f" stroked="t" strokeweight="0.58pt" strokecolor="#000000">
                <v:path arrowok="t"/>
              </v:shape>
              <v:group style="position:absolute;left:1805;top:1042;width:0;height:4123" coordorigin="1805,1042" coordsize="0,4123">
                <v:shape style="position:absolute;left:1805;top:1042;width:0;height:4123" coordorigin="1805,1042" coordsize="0,4123" path="m1805,1042l1805,5165e" filled="f" stroked="t" strokeweight="0.58pt" strokecolor="#000000">
                  <v:path arrowok="t"/>
                </v:shape>
                <v:group style="position:absolute;left:10450;top:1042;width:0;height:4123" coordorigin="10450,1042" coordsize="0,4123">
                  <v:shape style="position:absolute;left:10450;top:1042;width:0;height:4123" coordorigin="10450,1042" coordsize="0,4123" path="m10450,1042l10450,5165e" filled="f" stroked="t" strokeweight="0.58pt" strokecolor="#000000">
                    <v:path arrowok="t"/>
                  </v:shape>
                  <v:group style="position:absolute;left:1810;top:5160;width:8635;height:0" coordorigin="1810,5160" coordsize="8635,0">
                    <v:shape style="position:absolute;left:1810;top:5160;width:8635;height:0" coordorigin="1810,5160" coordsize="8635,0" path="m1810,5160l10445,516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006FC0"/>
          <w:spacing w:val="0"/>
          <w:w w:val="100"/>
          <w:sz w:val="22"/>
          <w:szCs w:val="22"/>
        </w:rPr>
      </w:r>
      <w:hyperlink r:id="rId8"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  <w:t>h</w:t>
        </w:r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-4"/>
            <w:w w:val="100"/>
            <w:sz w:val="22"/>
            <w:szCs w:val="22"/>
            <w:u w:val="single" w:color="006FC0"/>
          </w:rPr>
          <w:t>t</w:t>
        </w:r>
        <w:r>
          <w:rPr>
            <w:rFonts w:cs="Arial" w:hAnsi="Arial" w:eastAsia="Arial" w:ascii="Arial"/>
            <w:color w:val="006FC0"/>
            <w:spacing w:val="-4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1"/>
            <w:w w:val="100"/>
            <w:sz w:val="22"/>
            <w:szCs w:val="22"/>
            <w:u w:val="single" w:color="006FC0"/>
          </w:rPr>
          <w:t>t</w:t>
        </w:r>
        <w:r>
          <w:rPr>
            <w:rFonts w:cs="Arial" w:hAnsi="Arial" w:eastAsia="Arial" w:ascii="Arial"/>
            <w:color w:val="006FC0"/>
            <w:spacing w:val="1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  <w:t>p</w:t>
        </w:r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-4"/>
            <w:w w:val="100"/>
            <w:sz w:val="22"/>
            <w:szCs w:val="22"/>
            <w:u w:val="single" w:color="006FC0"/>
          </w:rPr>
          <w:t>:</w:t>
        </w:r>
        <w:r>
          <w:rPr>
            <w:rFonts w:cs="Arial" w:hAnsi="Arial" w:eastAsia="Arial" w:ascii="Arial"/>
            <w:color w:val="006FC0"/>
            <w:spacing w:val="-4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1"/>
            <w:w w:val="100"/>
            <w:sz w:val="22"/>
            <w:szCs w:val="22"/>
            <w:u w:val="single" w:color="006FC0"/>
          </w:rPr>
          <w:t>/</w:t>
        </w:r>
        <w:r>
          <w:rPr>
            <w:rFonts w:cs="Arial" w:hAnsi="Arial" w:eastAsia="Arial" w:ascii="Arial"/>
            <w:color w:val="006FC0"/>
            <w:spacing w:val="1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1"/>
            <w:w w:val="100"/>
            <w:sz w:val="22"/>
            <w:szCs w:val="22"/>
            <w:u w:val="single" w:color="006FC0"/>
          </w:rPr>
          <w:t>/</w:t>
        </w:r>
        <w:r>
          <w:rPr>
            <w:rFonts w:cs="Arial" w:hAnsi="Arial" w:eastAsia="Arial" w:ascii="Arial"/>
            <w:color w:val="006FC0"/>
            <w:spacing w:val="1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0"/>
            <w:w w:val="100"/>
            <w:sz w:val="22"/>
            <w:szCs w:val="22"/>
            <w:u w:val="single" w:color="006FC0"/>
          </w:rPr>
          <w:t>c</w:t>
        </w:r>
        <w:r>
          <w:rPr>
            <w:rFonts w:cs="Arial" w:hAnsi="Arial" w:eastAsia="Arial" w:ascii="Arial"/>
            <w:color w:val="006FC0"/>
            <w:spacing w:val="-1"/>
            <w:w w:val="100"/>
            <w:sz w:val="22"/>
            <w:szCs w:val="22"/>
            <w:u w:val="single" w:color="006FC0"/>
          </w:rPr>
          <w:t>i</w:t>
        </w:r>
        <w:r>
          <w:rPr>
            <w:rFonts w:cs="Arial" w:hAnsi="Arial" w:eastAsia="Arial" w:ascii="Arial"/>
            <w:color w:val="006FC0"/>
            <w:spacing w:val="-1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-2"/>
            <w:w w:val="100"/>
            <w:sz w:val="22"/>
            <w:szCs w:val="22"/>
            <w:u w:val="single" w:color="006FC0"/>
          </w:rPr>
          <w:t>m</w:t>
        </w:r>
        <w:r>
          <w:rPr>
            <w:rFonts w:cs="Arial" w:hAnsi="Arial" w:eastAsia="Arial" w:ascii="Arial"/>
            <w:color w:val="006FC0"/>
            <w:spacing w:val="-2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0"/>
            <w:w w:val="100"/>
            <w:sz w:val="22"/>
            <w:szCs w:val="22"/>
            <w:u w:val="single" w:color="006FC0"/>
          </w:rPr>
          <w:t>s</w:t>
        </w:r>
        <w:r>
          <w:rPr>
            <w:rFonts w:cs="Arial" w:hAnsi="Arial" w:eastAsia="Arial" w:ascii="Arial"/>
            <w:color w:val="006FC0"/>
            <w:spacing w:val="-4"/>
            <w:w w:val="100"/>
            <w:sz w:val="22"/>
            <w:szCs w:val="22"/>
            <w:u w:val="single" w:color="006FC0"/>
          </w:rPr>
          <w:t>.</w:t>
        </w:r>
        <w:r>
          <w:rPr>
            <w:rFonts w:cs="Arial" w:hAnsi="Arial" w:eastAsia="Arial" w:ascii="Arial"/>
            <w:color w:val="006FC0"/>
            <w:spacing w:val="-4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  <w:t>d</w:t>
        </w:r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  <w:t>o</w:t>
        </w:r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-5"/>
            <w:w w:val="100"/>
            <w:sz w:val="22"/>
            <w:szCs w:val="22"/>
            <w:u w:val="single" w:color="006FC0"/>
          </w:rPr>
          <w:t>s</w:t>
        </w:r>
        <w:r>
          <w:rPr>
            <w:rFonts w:cs="Arial" w:hAnsi="Arial" w:eastAsia="Arial" w:ascii="Arial"/>
            <w:color w:val="006FC0"/>
            <w:spacing w:val="-5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  <w:t>h</w:t>
        </w:r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1"/>
            <w:w w:val="100"/>
            <w:sz w:val="22"/>
            <w:szCs w:val="22"/>
            <w:u w:val="single" w:color="006FC0"/>
          </w:rPr>
          <w:t>.</w:t>
        </w:r>
        <w:r>
          <w:rPr>
            <w:rFonts w:cs="Arial" w:hAnsi="Arial" w:eastAsia="Arial" w:ascii="Arial"/>
            <w:color w:val="006FC0"/>
            <w:spacing w:val="1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-3"/>
            <w:w w:val="100"/>
            <w:sz w:val="22"/>
            <w:szCs w:val="22"/>
            <w:u w:val="single" w:color="006FC0"/>
          </w:rPr>
          <w:t>g</w:t>
        </w:r>
        <w:r>
          <w:rPr>
            <w:rFonts w:cs="Arial" w:hAnsi="Arial" w:eastAsia="Arial" w:ascii="Arial"/>
            <w:color w:val="006FC0"/>
            <w:spacing w:val="-3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  <w:t>o</w:t>
        </w:r>
        <w:r>
          <w:rPr>
            <w:rFonts w:cs="Arial" w:hAnsi="Arial" w:eastAsia="Arial" w:ascii="Arial"/>
            <w:color w:val="006FC0"/>
            <w:spacing w:val="2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0"/>
            <w:w w:val="100"/>
            <w:sz w:val="22"/>
            <w:szCs w:val="22"/>
            <w:u w:val="single" w:color="006FC0"/>
          </w:rPr>
          <w:t>v</w:t>
        </w:r>
        <w:r>
          <w:rPr>
            <w:rFonts w:cs="Arial" w:hAnsi="Arial" w:eastAsia="Arial" w:ascii="Arial"/>
            <w:color w:val="006FC0"/>
            <w:spacing w:val="1"/>
            <w:w w:val="100"/>
            <w:sz w:val="22"/>
            <w:szCs w:val="22"/>
            <w:u w:val="single" w:color="006FC0"/>
          </w:rPr>
          <w:t>.</w:t>
        </w:r>
        <w:r>
          <w:rPr>
            <w:rFonts w:cs="Arial" w:hAnsi="Arial" w:eastAsia="Arial" w:ascii="Arial"/>
            <w:color w:val="006FC0"/>
            <w:spacing w:val="1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-2"/>
            <w:w w:val="100"/>
            <w:sz w:val="22"/>
            <w:szCs w:val="22"/>
            <w:u w:val="single" w:color="006FC0"/>
          </w:rPr>
          <w:t>m</w:t>
        </w:r>
        <w:r>
          <w:rPr>
            <w:rFonts w:cs="Arial" w:hAnsi="Arial" w:eastAsia="Arial" w:ascii="Arial"/>
            <w:color w:val="006FC0"/>
            <w:spacing w:val="-2"/>
            <w:w w:val="100"/>
            <w:sz w:val="22"/>
            <w:szCs w:val="22"/>
            <w:u w:val="single" w:color="006FC0"/>
          </w:rPr>
        </w:r>
        <w:r>
          <w:rPr>
            <w:rFonts w:cs="Arial" w:hAnsi="Arial" w:eastAsia="Arial" w:ascii="Arial"/>
            <w:color w:val="006FC0"/>
            <w:spacing w:val="0"/>
            <w:w w:val="100"/>
            <w:sz w:val="22"/>
            <w:szCs w:val="22"/>
            <w:u w:val="single" w:color="006FC0"/>
          </w:rPr>
          <w:t>y</w:t>
        </w:r>
      </w:hyperlink>
      <w:r>
        <w:rPr>
          <w:rFonts w:cs="Arial" w:hAnsi="Arial" w:eastAsia="Arial" w:ascii="Arial"/>
          <w:color w:val="006FC0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225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16" w:lineRule="exact" w:line="360"/>
        <w:ind w:left="260"/>
      </w:pPr>
      <w:r>
        <w:pict>
          <v:group style="position:absolute;margin-left:89.95pt;margin-top:22.6737pt;width:363.7pt;height:232.42pt;mso-position-horizontal-relative:page;mso-position-vertical-relative:paragraph;z-index:-1956" coordorigin="1799,453" coordsize="7274,4648">
            <v:shape type="#_x0000_t75" style="position:absolute;left:1810;top:469;width:7253;height:4618">
              <v:imagedata o:title="" r:id="rId9"/>
            </v:shape>
            <v:group style="position:absolute;left:1810;top:464;width:7253;height:0" coordorigin="1810,464" coordsize="7253,0">
              <v:shape style="position:absolute;left:1810;top:464;width:7253;height:0" coordorigin="1810,464" coordsize="7253,0" path="m1810,464l9062,464e" filled="f" stroked="t" strokeweight="0.58pt" strokecolor="#000000">
                <v:path arrowok="t"/>
              </v:shape>
              <v:group style="position:absolute;left:1805;top:459;width:0;height:4637" coordorigin="1805,459" coordsize="0,4637">
                <v:shape style="position:absolute;left:1805;top:459;width:0;height:4637" coordorigin="1805,459" coordsize="0,4637" path="m1805,459l1805,5096e" filled="f" stroked="t" strokeweight="0.58pt" strokecolor="#000000">
                  <v:path arrowok="t"/>
                </v:shape>
                <v:group style="position:absolute;left:9067;top:459;width:0;height:4637" coordorigin="9067,459" coordsize="0,4637">
                  <v:shape style="position:absolute;left:9067;top:459;width:0;height:4637" coordorigin="9067,459" coordsize="0,4637" path="m9067,459l9067,5096e" filled="f" stroked="t" strokeweight="0.58pt" strokecolor="#000000">
                    <v:path arrowok="t"/>
                  </v:shape>
                  <v:group style="position:absolute;left:1810;top:5091;width:7253;height:0" coordorigin="1810,5091" coordsize="7253,0">
                    <v:shape style="position:absolute;left:1810;top:5091;width:7253;height:0" coordorigin="1810,5091" coordsize="7253,0" path="m1810,5091l9062,5091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spacing w:val="-6"/>
          <w:w w:val="100"/>
          <w:position w:val="-1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2"/>
          <w:w w:val="100"/>
          <w:position w:val="-1"/>
          <w:sz w:val="32"/>
          <w:szCs w:val="32"/>
        </w:rPr>
        <w:t>e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g</w:t>
      </w:r>
      <w:r>
        <w:rPr>
          <w:rFonts w:cs="Cambria" w:hAnsi="Cambria" w:eastAsia="Cambria" w:ascii="Cambria"/>
          <w:b/>
          <w:spacing w:val="-5"/>
          <w:w w:val="100"/>
          <w:position w:val="-1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-26"/>
          <w:w w:val="100"/>
          <w:position w:val="-1"/>
          <w:sz w:val="32"/>
          <w:szCs w:val="32"/>
        </w:rPr>
        <w:t>t</w:t>
      </w:r>
      <w:r>
        <w:rPr>
          <w:rFonts w:cs="Cambria" w:hAnsi="Cambria" w:eastAsia="Cambria" w:ascii="Cambria"/>
          <w:b/>
          <w:spacing w:val="-5"/>
          <w:w w:val="100"/>
          <w:position w:val="-1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a</w:t>
      </w:r>
      <w:r>
        <w:rPr>
          <w:rFonts w:cs="Cambria" w:hAnsi="Cambria" w:eastAsia="Cambria" w:ascii="Cambria"/>
          <w:b/>
          <w:spacing w:val="-12"/>
          <w:w w:val="100"/>
          <w:position w:val="-1"/>
          <w:sz w:val="32"/>
          <w:szCs w:val="32"/>
        </w:rPr>
        <w:t>t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-1"/>
          <w:w w:val="100"/>
          <w:position w:val="-1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n</w:t>
      </w:r>
      <w:r>
        <w:rPr>
          <w:rFonts w:cs="Cambria" w:hAnsi="Cambria" w:eastAsia="Cambria" w:ascii="Cambria"/>
          <w:spacing w:val="0"/>
          <w:w w:val="100"/>
          <w:position w:val="0"/>
          <w:sz w:val="32"/>
          <w:szCs w:val="32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39.0682pt;width:284.98pt;height:74.98pt;mso-position-horizontal-relative:page;mso-position-vertical-relative:paragraph;z-index:-1955" coordorigin="1799,781" coordsize="5700,1500">
            <v:shape type="#_x0000_t75" style="position:absolute;left:1810;top:797;width:5678;height:1469">
              <v:imagedata o:title="" r:id="rId10"/>
            </v:shape>
            <v:group style="position:absolute;left:1810;top:792;width:5678;height:0" coordorigin="1810,792" coordsize="5678,0">
              <v:shape style="position:absolute;left:1810;top:792;width:5678;height:0" coordorigin="1810,792" coordsize="5678,0" path="m1810,792l7488,792e" filled="f" stroked="t" strokeweight="0.58pt" strokecolor="#000000">
                <v:path arrowok="t"/>
              </v:shape>
              <v:group style="position:absolute;left:1805;top:787;width:0;height:1488" coordorigin="1805,787" coordsize="0,1488">
                <v:shape style="position:absolute;left:1805;top:787;width:0;height:1488" coordorigin="1805,787" coordsize="0,1488" path="m1805,787l1805,2275e" filled="f" stroked="t" strokeweight="0.58pt" strokecolor="#000000">
                  <v:path arrowok="t"/>
                </v:shape>
                <v:group style="position:absolute;left:7493;top:787;width:0;height:1488" coordorigin="7493,787" coordsize="0,1488">
                  <v:shape style="position:absolute;left:7493;top:787;width:0;height:1488" coordorigin="7493,787" coordsize="0,1488" path="m7493,787l7493,2275e" filled="f" stroked="t" strokeweight="0.58pt" strokecolor="#000000">
                    <v:path arrowok="t"/>
                  </v:shape>
                  <v:group style="position:absolute;left:1810;top:2270;width:5678;height:0" coordorigin="1810,2270" coordsize="5678,0">
                    <v:shape style="position:absolute;left:1810;top:2270;width:5678;height:0" coordorigin="1810,2270" coordsize="5678,0" path="m1810,2270l7488,227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39.0681pt;width:355.78pt;height:169.3pt;mso-position-horizontal-relative:page;mso-position-vertical-relative:paragraph;z-index:-1954" coordorigin="1799,781" coordsize="7116,3386">
            <v:shape type="#_x0000_t75" style="position:absolute;left:1810;top:797;width:7094;height:3355">
              <v:imagedata o:title="" r:id="rId11"/>
            </v:shape>
            <v:group style="position:absolute;left:1810;top:792;width:7094;height:0" coordorigin="1810,792" coordsize="7094,0">
              <v:shape style="position:absolute;left:1810;top:792;width:7094;height:0" coordorigin="1810,792" coordsize="7094,0" path="m1810,792l8904,792e" filled="f" stroked="t" strokeweight="0.58pt" strokecolor="#000000">
                <v:path arrowok="t"/>
              </v:shape>
              <v:group style="position:absolute;left:1805;top:787;width:0;height:3374" coordorigin="1805,787" coordsize="0,3374">
                <v:shape style="position:absolute;left:1805;top:787;width:0;height:3374" coordorigin="1805,787" coordsize="0,3374" path="m1805,787l1805,4162e" filled="f" stroked="t" strokeweight="0.58pt" strokecolor="#000000">
                  <v:path arrowok="t"/>
                </v:shape>
                <v:group style="position:absolute;left:8909;top:787;width:0;height:3374" coordorigin="8909,787" coordsize="0,3374">
                  <v:shape style="position:absolute;left:8909;top:787;width:0;height:3374" coordorigin="8909,787" coordsize="0,3374" path="m8909,787l8909,4162e" filled="f" stroked="t" strokeweight="0.58pt" strokecolor="#000000">
                    <v:path arrowok="t"/>
                  </v:shape>
                  <v:group style="position:absolute;left:1810;top:4157;width:7094;height:0" coordorigin="1810,4157" coordsize="7094,0">
                    <v:shape style="position:absolute;left:1810;top:4157;width:7094;height:0" coordorigin="1810,4157" coordsize="7094,0" path="m1810,4157l8904,4157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225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-37.7316pt;width:126.34pt;height:26.74pt;mso-position-horizontal-relative:page;mso-position-vertical-relative:paragraph;z-index:-1953" coordorigin="1799,-755" coordsize="2527,535">
            <v:shape type="#_x0000_t75" style="position:absolute;left:1810;top:-734;width:2506;height:499">
              <v:imagedata o:title="" r:id="rId12"/>
            </v:shape>
            <v:group style="position:absolute;left:1810;top:-744;width:2506;height:0" coordorigin="1810,-744" coordsize="2506,0">
              <v:shape style="position:absolute;left:1810;top:-744;width:2506;height:0" coordorigin="1810,-744" coordsize="2506,0" path="m1810,-744l4315,-744e" filled="f" stroked="t" strokeweight="0.58pt" strokecolor="#000000">
                <v:path arrowok="t"/>
              </v:shape>
              <v:group style="position:absolute;left:1805;top:-749;width:0;height:523" coordorigin="1805,-749" coordsize="0,523">
                <v:shape style="position:absolute;left:1805;top:-749;width:0;height:523" coordorigin="1805,-749" coordsize="0,523" path="m1805,-749l1805,-226e" filled="f" stroked="t" strokeweight="0.58pt" strokecolor="#000000">
                  <v:path arrowok="t"/>
                </v:shape>
                <v:group style="position:absolute;left:4320;top:-749;width:0;height:523" coordorigin="4320,-749" coordsize="0,523">
                  <v:shape style="position:absolute;left:4320;top:-749;width:0;height:523" coordorigin="4320,-749" coordsize="0,523" path="m4320,-749l4320,-226e" filled="f" stroked="t" strokeweight="0.58pt" strokecolor="#000000">
                    <v:path arrowok="t"/>
                  </v:shape>
                  <v:group style="position:absolute;left:1810;top:-230;width:2506;height:0" coordorigin="1810,-230" coordsize="2506,0">
                    <v:shape style="position:absolute;left:1810;top:-230;width:2506;height:0" coordorigin="1810,-230" coordsize="2506,0" path="m1810,-230l4315,-23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pict>
          <v:group style="position:absolute;margin-left:89.95pt;margin-top:26.3484pt;width:225.22pt;height:197.38pt;mso-position-horizontal-relative:page;mso-position-vertical-relative:paragraph;z-index:-1952" coordorigin="1799,527" coordsize="4504,3948">
            <v:shape type="#_x0000_t75" style="position:absolute;left:1810;top:542;width:4483;height:3917">
              <v:imagedata o:title="" r:id="rId13"/>
            </v:shape>
            <v:group style="position:absolute;left:1810;top:538;width:4483;height:0" coordorigin="1810,538" coordsize="4483,0">
              <v:shape style="position:absolute;left:1810;top:538;width:4483;height:0" coordorigin="1810,538" coordsize="4483,0" path="m1810,538l6293,538e" filled="f" stroked="t" strokeweight="0.58pt" strokecolor="#000000">
                <v:path arrowok="t"/>
              </v:shape>
              <v:group style="position:absolute;left:1805;top:533;width:0;height:3936" coordorigin="1805,533" coordsize="0,3936">
                <v:shape style="position:absolute;left:1805;top:533;width:0;height:3936" coordorigin="1805,533" coordsize="0,3936" path="m1805,533l1805,4469e" filled="f" stroked="t" strokeweight="0.58pt" strokecolor="#000000">
                  <v:path arrowok="t"/>
                </v:shape>
                <v:group style="position:absolute;left:6298;top:533;width:0;height:3936" coordorigin="6298,533" coordsize="0,3936">
                  <v:shape style="position:absolute;left:6298;top:533;width:0;height:3936" coordorigin="6298,533" coordsize="0,3936" path="m6298,533l6298,4469e" filled="f" stroked="t" strokeweight="0.58pt" strokecolor="#000000">
                    <v:path arrowok="t"/>
                  </v:shape>
                  <v:group style="position:absolute;left:1810;top:4464;width:4483;height:0" coordorigin="1810,4464" coordsize="4483,0">
                    <v:shape style="position:absolute;left:1810;top:4464;width:4483;height:0" coordorigin="1810,4464" coordsize="4483,0" path="m1810,4464l6293,4464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225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16" w:lineRule="exact" w:line="360"/>
        <w:ind w:left="260"/>
      </w:pPr>
      <w:r>
        <w:pict>
          <v:group style="position:absolute;margin-left:89.95pt;margin-top:35.1537pt;width:143.38pt;height:123.22pt;mso-position-horizontal-relative:page;mso-position-vertical-relative:paragraph;z-index:-1951" coordorigin="1799,703" coordsize="2868,2464">
            <v:shape type="#_x0000_t75" style="position:absolute;left:1810;top:718;width:2846;height:2434">
              <v:imagedata o:title="" r:id="rId14"/>
            </v:shape>
            <v:group style="position:absolute;left:1810;top:714;width:2846;height:0" coordorigin="1810,714" coordsize="2846,0">
              <v:shape style="position:absolute;left:1810;top:714;width:2846;height:0" coordorigin="1810,714" coordsize="2846,0" path="m1810,714l4656,714e" filled="f" stroked="t" strokeweight="0.58pt" strokecolor="#000000">
                <v:path arrowok="t"/>
              </v:shape>
              <v:group style="position:absolute;left:1805;top:709;width:0;height:2453" coordorigin="1805,709" coordsize="0,2453">
                <v:shape style="position:absolute;left:1805;top:709;width:0;height:2453" coordorigin="1805,709" coordsize="0,2453" path="m1805,709l1805,3162e" filled="f" stroked="t" strokeweight="0.58pt" strokecolor="#000000">
                  <v:path arrowok="t"/>
                </v:shape>
                <v:group style="position:absolute;left:4661;top:709;width:0;height:2453" coordorigin="4661,709" coordsize="0,2453">
                  <v:shape style="position:absolute;left:4661;top:709;width:0;height:2453" coordorigin="4661,709" coordsize="0,2453" path="m4661,709l4661,3162e" filled="f" stroked="t" strokeweight="0.58pt" strokecolor="#000000">
                    <v:path arrowok="t"/>
                  </v:shape>
                  <v:group style="position:absolute;left:1810;top:3157;width:2846;height:0" coordorigin="1810,3157" coordsize="2846,0">
                    <v:shape style="position:absolute;left:1810;top:3157;width:2846;height:0" coordorigin="1810,3157" coordsize="2846,0" path="m1810,3157l4656,3157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spacing w:val="-4"/>
          <w:w w:val="100"/>
          <w:position w:val="-1"/>
          <w:sz w:val="32"/>
          <w:szCs w:val="32"/>
        </w:rPr>
        <w:t>L</w:t>
      </w:r>
      <w:r>
        <w:rPr>
          <w:rFonts w:cs="Cambria" w:hAnsi="Cambria" w:eastAsia="Cambria" w:ascii="Cambria"/>
          <w:b/>
          <w:spacing w:val="-1"/>
          <w:w w:val="100"/>
          <w:position w:val="-1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g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in</w:t>
      </w:r>
      <w:r>
        <w:rPr>
          <w:rFonts w:cs="Cambria" w:hAnsi="Cambria" w:eastAsia="Cambria" w:ascii="Cambria"/>
          <w:spacing w:val="0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13.8683pt;width:418.66pt;height:217.3pt;mso-position-horizontal-relative:page;mso-position-vertical-relative:paragraph;z-index:-1950" coordorigin="1799,277" coordsize="8373,4346">
            <v:shape type="#_x0000_t75" style="position:absolute;left:1810;top:293;width:8352;height:4315">
              <v:imagedata o:title="" r:id="rId15"/>
            </v:shape>
            <v:group style="position:absolute;left:1810;top:288;width:8352;height:0" coordorigin="1810,288" coordsize="8352,0">
              <v:shape style="position:absolute;left:1810;top:288;width:8352;height:0" coordorigin="1810,288" coordsize="8352,0" path="m1810,288l10162,288e" filled="f" stroked="t" strokeweight="0.58pt" strokecolor="#000000">
                <v:path arrowok="t"/>
              </v:shape>
              <v:group style="position:absolute;left:1805;top:283;width:0;height:4334" coordorigin="1805,283" coordsize="0,4334">
                <v:shape style="position:absolute;left:1805;top:283;width:0;height:4334" coordorigin="1805,283" coordsize="0,4334" path="m1805,283l1805,4618e" filled="f" stroked="t" strokeweight="0.58pt" strokecolor="#000000">
                  <v:path arrowok="t"/>
                </v:shape>
                <v:group style="position:absolute;left:10166;top:283;width:0;height:4334" coordorigin="10166,283" coordsize="0,4334">
                  <v:shape style="position:absolute;left:10166;top:283;width:0;height:4334" coordorigin="10166,283" coordsize="0,4334" path="m10166,283l10166,4618e" filled="f" stroked="t" strokeweight="0.58pt" strokecolor="#000000">
                    <v:path arrowok="t"/>
                  </v:shape>
                  <v:group style="position:absolute;left:1810;top:4613;width:8352;height:0" coordorigin="1810,4613" coordsize="8352,0">
                    <v:shape style="position:absolute;left:1810;top:4613;width:8352;height:0" coordorigin="1810,4613" coordsize="8352,0" path="m1810,4613l10162,4613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/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1pt;width:143.62pt;height:73.54pt;mso-position-horizontal-relative:page;mso-position-vertical-relative:paragraph;z-index:-1949" coordorigin="1799,527" coordsize="2872,1471">
            <v:shape type="#_x0000_t75" style="position:absolute;left:1810;top:542;width:2851;height:1440">
              <v:imagedata o:title="" r:id="rId16"/>
            </v:shape>
            <v:group style="position:absolute;left:1810;top:538;width:2851;height:0" coordorigin="1810,538" coordsize="2851,0">
              <v:shape style="position:absolute;left:1810;top:538;width:2851;height:0" coordorigin="1810,538" coordsize="2851,0" path="m1810,538l4661,538e" filled="f" stroked="t" strokeweight="0.58pt" strokecolor="#000000">
                <v:path arrowok="t"/>
              </v:shape>
              <v:group style="position:absolute;left:1805;top:533;width:0;height:1459" coordorigin="1805,533" coordsize="0,1459">
                <v:shape style="position:absolute;left:1805;top:533;width:0;height:1459" coordorigin="1805,533" coordsize="0,1459" path="m1805,533l1805,1992e" filled="f" stroked="t" strokeweight="0.58pt" strokecolor="#000000">
                  <v:path arrowok="t"/>
                </v:shape>
                <v:group style="position:absolute;left:4666;top:533;width:0;height:1459" coordorigin="4666,533" coordsize="0,1459">
                  <v:shape style="position:absolute;left:4666;top:533;width:0;height:1459" coordorigin="4666,533" coordsize="0,1459" path="m4666,533l4666,1992e" filled="f" stroked="t" strokeweight="0.58pt" strokecolor="#000000">
                    <v:path arrowok="t"/>
                  </v:shape>
                  <v:group style="position:absolute;left:1810;top:1987;width:2851;height:0" coordorigin="1810,1987" coordsize="2851,0">
                    <v:shape style="position:absolute;left:1810;top:1987;width:2851;height:0" coordorigin="1810,1987" coordsize="2851,0" path="m1810,1987l4661,1987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39.068pt;width:48.34pt;height:48.34pt;mso-position-horizontal-relative:page;mso-position-vertical-relative:paragraph;z-index:-1948" coordorigin="1799,781" coordsize="967,967">
            <v:shape type="#_x0000_t75" style="position:absolute;left:1810;top:797;width:946;height:936">
              <v:imagedata o:title="" r:id="rId17"/>
            </v:shape>
            <v:group style="position:absolute;left:1810;top:792;width:946;height:0" coordorigin="1810,792" coordsize="946,0">
              <v:shape style="position:absolute;left:1810;top:792;width:946;height:0" coordorigin="1810,792" coordsize="946,0" path="m1810,792l2755,792e" filled="f" stroked="t" strokeweight="0.58pt" strokecolor="#000000">
                <v:path arrowok="t"/>
              </v:shape>
              <v:group style="position:absolute;left:1805;top:787;width:0;height:955" coordorigin="1805,787" coordsize="0,955">
                <v:shape style="position:absolute;left:1805;top:787;width:0;height:955" coordorigin="1805,787" coordsize="0,955" path="m1805,787l1805,1742e" filled="f" stroked="t" strokeweight="0.58pt" strokecolor="#000000">
                  <v:path arrowok="t"/>
                </v:shape>
                <v:group style="position:absolute;left:2760;top:787;width:0;height:955" coordorigin="2760,787" coordsize="0,955">
                  <v:shape style="position:absolute;left:2760;top:787;width:0;height:955" coordorigin="2760,787" coordsize="0,955" path="m2760,787l2760,1742e" filled="f" stroked="t" strokeweight="0.58pt" strokecolor="#000000">
                    <v:path arrowok="t"/>
                  </v:shape>
                  <v:group style="position:absolute;left:1810;top:1738;width:946;height:0" coordorigin="1810,1738" coordsize="946,0">
                    <v:shape style="position:absolute;left:1810;top:1738;width:946;height:0" coordorigin="1810,1738" coordsize="946,0" path="m1810,1738l2755,1738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225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16" w:lineRule="exact" w:line="360"/>
        <w:ind w:left="260"/>
      </w:pPr>
      <w:r>
        <w:pict>
          <v:group style="position:absolute;margin-left:89.95pt;margin-top:36.3537pt;width:393.7pt;height:237.94pt;mso-position-horizontal-relative:page;mso-position-vertical-relative:paragraph;z-index:-1947" coordorigin="1799,727" coordsize="7874,4759">
            <v:shape type="#_x0000_t75" style="position:absolute;left:1810;top:742;width:7853;height:4728">
              <v:imagedata o:title="" r:id="rId18"/>
            </v:shape>
            <v:group style="position:absolute;left:1810;top:738;width:7853;height:0" coordorigin="1810,738" coordsize="7853,0">
              <v:shape style="position:absolute;left:1810;top:738;width:7853;height:0" coordorigin="1810,738" coordsize="7853,0" path="m1810,738l9662,738e" filled="f" stroked="t" strokeweight="0.58pt" strokecolor="#000000">
                <v:path arrowok="t"/>
              </v:shape>
              <v:group style="position:absolute;left:1805;top:733;width:0;height:4747" coordorigin="1805,733" coordsize="0,4747">
                <v:shape style="position:absolute;left:1805;top:733;width:0;height:4747" coordorigin="1805,733" coordsize="0,4747" path="m1805,733l1805,5480e" filled="f" stroked="t" strokeweight="0.58pt" strokecolor="#000000">
                  <v:path arrowok="t"/>
                </v:shape>
                <v:group style="position:absolute;left:9667;top:733;width:0;height:4747" coordorigin="9667,733" coordsize="0,4747">
                  <v:shape style="position:absolute;left:9667;top:733;width:0;height:4747" coordorigin="9667,733" coordsize="0,4747" path="m9667,733l9667,5480e" filled="f" stroked="t" strokeweight="0.58pt" strokecolor="#000000">
                    <v:path arrowok="t"/>
                  </v:shape>
                  <v:group style="position:absolute;left:1810;top:5475;width:7853;height:0" coordorigin="1810,5475" coordsize="7853,0">
                    <v:shape style="position:absolute;left:1810;top:5475;width:7853;height:0" coordorigin="1810,5475" coordsize="7853,0" path="m1810,5475l9662,5475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spacing w:val="-1"/>
          <w:w w:val="100"/>
          <w:position w:val="-1"/>
          <w:sz w:val="32"/>
          <w:szCs w:val="32"/>
        </w:rPr>
        <w:t>P</w:t>
      </w:r>
      <w:r>
        <w:rPr>
          <w:rFonts w:cs="Cambria" w:hAnsi="Cambria" w:eastAsia="Cambria" w:ascii="Cambria"/>
          <w:b/>
          <w:spacing w:val="-5"/>
          <w:w w:val="100"/>
          <w:position w:val="-1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-1"/>
          <w:w w:val="100"/>
          <w:position w:val="-1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f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-41"/>
          <w:w w:val="100"/>
          <w:position w:val="-1"/>
          <w:sz w:val="32"/>
          <w:szCs w:val="32"/>
        </w:rPr>
        <w:t>l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e</w:t>
      </w:r>
      <w:r>
        <w:rPr>
          <w:rFonts w:cs="Cambria" w:hAnsi="Cambria" w:eastAsia="Cambria" w:ascii="Cambria"/>
          <w:spacing w:val="0"/>
          <w:w w:val="100"/>
          <w:position w:val="0"/>
          <w:sz w:val="32"/>
          <w:szCs w:val="32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39.0682pt;width:416.02pt;height:123.46pt;mso-position-horizontal-relative:page;mso-position-vertical-relative:paragraph;z-index:-1946" coordorigin="1799,781" coordsize="8320,2469">
            <v:shape type="#_x0000_t75" style="position:absolute;left:1810;top:797;width:8299;height:2438">
              <v:imagedata o:title="" r:id="rId19"/>
            </v:shape>
            <v:group style="position:absolute;left:1810;top:792;width:8299;height:0" coordorigin="1810,792" coordsize="8299,0">
              <v:shape style="position:absolute;left:1810;top:792;width:8299;height:0" coordorigin="1810,792" coordsize="8299,0" path="m1810,792l10109,792e" filled="f" stroked="t" strokeweight="0.58pt" strokecolor="#000000">
                <v:path arrowok="t"/>
              </v:shape>
              <v:group style="position:absolute;left:1805;top:787;width:0;height:2458" coordorigin="1805,787" coordsize="0,2458">
                <v:shape style="position:absolute;left:1805;top:787;width:0;height:2458" coordorigin="1805,787" coordsize="0,2458" path="m1805,787l1805,3245e" filled="f" stroked="t" strokeweight="0.58pt" strokecolor="#000000">
                  <v:path arrowok="t"/>
                </v:shape>
                <v:group style="position:absolute;left:10114;top:787;width:0;height:2458" coordorigin="10114,787" coordsize="0,2458">
                  <v:shape style="position:absolute;left:10114;top:787;width:0;height:2458" coordorigin="10114,787" coordsize="0,2458" path="m10114,787l10114,3245e" filled="f" stroked="t" strokeweight="0.58pt" strokecolor="#000000">
                    <v:path arrowok="t"/>
                  </v:shape>
                  <v:group style="position:absolute;left:1810;top:3240;width:8299;height:0" coordorigin="1810,3240" coordsize="8299,0">
                    <v:shape style="position:absolute;left:1810;top:3240;width:8299;height:0" coordorigin="1810,3240" coordsize="8299,0" path="m1810,3240l10109,324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225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y)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-210.772pt;width:388.42pt;height:199.78pt;mso-position-horizontal-relative:page;mso-position-vertical-relative:paragraph;z-index:-1945" coordorigin="1799,-4215" coordsize="7768,3996">
            <v:shape type="#_x0000_t75" style="position:absolute;left:1810;top:-4200;width:7747;height:3965">
              <v:imagedata o:title="" r:id="rId20"/>
            </v:shape>
            <v:group style="position:absolute;left:1810;top:-4205;width:7747;height:0" coordorigin="1810,-4205" coordsize="7747,0">
              <v:shape style="position:absolute;left:1810;top:-4205;width:7747;height:0" coordorigin="1810,-4205" coordsize="7747,0" path="m1810,-4205l9557,-4205e" filled="f" stroked="t" strokeweight="0.58pt" strokecolor="#000000">
                <v:path arrowok="t"/>
              </v:shape>
              <v:group style="position:absolute;left:1805;top:-4210;width:0;height:3984" coordorigin="1805,-4210" coordsize="0,3984">
                <v:shape style="position:absolute;left:1805;top:-4210;width:0;height:3984" coordorigin="1805,-4210" coordsize="0,3984" path="m1805,-4210l1805,-226e" filled="f" stroked="t" strokeweight="0.58pt" strokecolor="#000000">
                  <v:path arrowok="t"/>
                </v:shape>
                <v:group style="position:absolute;left:9562;top:-4210;width:0;height:3984" coordorigin="9562,-4210" coordsize="0,3984">
                  <v:shape style="position:absolute;left:9562;top:-4210;width:0;height:3984" coordorigin="9562,-4210" coordsize="0,3984" path="m9562,-4210l9562,-226e" filled="f" stroked="t" strokeweight="0.58pt" strokecolor="#000000">
                    <v:path arrowok="t"/>
                  </v:shape>
                  <v:group style="position:absolute;left:1810;top:-230;width:7747;height:0" coordorigin="1810,-230" coordsize="7747,0">
                    <v:shape style="position:absolute;left:1810;top:-230;width:7747;height:0" coordorigin="1810,-230" coordsize="7747,0" path="m1810,-230l9557,-23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pict>
          <v:group style="position:absolute;margin-left:89.95pt;margin-top:39.0683pt;width:207.94pt;height:311.14pt;mso-position-horizontal-relative:page;mso-position-vertical-relative:paragraph;z-index:-1944" coordorigin="1799,781" coordsize="4159,6223">
            <v:shape type="#_x0000_t75" style="position:absolute;left:1810;top:797;width:4138;height:6192">
              <v:imagedata o:title="" r:id="rId21"/>
            </v:shape>
            <v:group style="position:absolute;left:1810;top:792;width:4138;height:0" coordorigin="1810,792" coordsize="4138,0">
              <v:shape style="position:absolute;left:1810;top:792;width:4138;height:0" coordorigin="1810,792" coordsize="4138,0" path="m1810,792l5947,792e" filled="f" stroked="t" strokeweight="0.58pt" strokecolor="#000000">
                <v:path arrowok="t"/>
              </v:shape>
              <v:group style="position:absolute;left:1805;top:787;width:0;height:6211" coordorigin="1805,787" coordsize="0,6211">
                <v:shape style="position:absolute;left:1805;top:787;width:0;height:6211" coordorigin="1805,787" coordsize="0,6211" path="m1805,787l1805,6998e" filled="f" stroked="t" strokeweight="0.58pt" strokecolor="#000000">
                  <v:path arrowok="t"/>
                </v:shape>
                <v:group style="position:absolute;left:5952;top:787;width:0;height:6211" coordorigin="5952,787" coordsize="0,6211">
                  <v:shape style="position:absolute;left:5952;top:787;width:0;height:6211" coordorigin="5952,787" coordsize="0,6211" path="m5952,787l5952,6998e" filled="f" stroked="t" strokeweight="0.58pt" strokecolor="#000000">
                    <v:path arrowok="t"/>
                  </v:shape>
                  <v:group style="position:absolute;left:1810;top:6994;width:4138;height:0" coordorigin="1810,6994" coordsize="4138,0">
                    <v:shape style="position:absolute;left:1810;top:6994;width:4138;height:0" coordorigin="1810,6994" coordsize="4138,0" path="m1810,6994l5947,6994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225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-114.532pt;width:303.46pt;height:103.78pt;mso-position-horizontal-relative:page;mso-position-vertical-relative:paragraph;z-index:-1943" coordorigin="1799,-2291" coordsize="6069,2076">
            <v:shape type="#_x0000_t75" style="position:absolute;left:1810;top:-2275;width:6048;height:2045">
              <v:imagedata o:title="" r:id="rId22"/>
            </v:shape>
            <v:group style="position:absolute;left:1810;top:-2280;width:6048;height:0" coordorigin="1810,-2280" coordsize="6048,0">
              <v:shape style="position:absolute;left:1810;top:-2280;width:6048;height:0" coordorigin="1810,-2280" coordsize="6048,0" path="m1810,-2280l7858,-2280e" filled="f" stroked="t" strokeweight="0.58pt" strokecolor="#000000">
                <v:path arrowok="t"/>
              </v:shape>
              <v:group style="position:absolute;left:1805;top:-2285;width:0;height:2064" coordorigin="1805,-2285" coordsize="0,2064">
                <v:shape style="position:absolute;left:1805;top:-2285;width:0;height:2064" coordorigin="1805,-2285" coordsize="0,2064" path="m1805,-2285l1805,-221e" filled="f" stroked="t" strokeweight="0.58pt" strokecolor="#000000">
                  <v:path arrowok="t"/>
                </v:shape>
                <v:group style="position:absolute;left:7862;top:-2285;width:0;height:2064" coordorigin="7862,-2285" coordsize="0,2064">
                  <v:shape style="position:absolute;left:7862;top:-2285;width:0;height:2064" coordorigin="7862,-2285" coordsize="0,2064" path="m7862,-2285l7862,-221e" filled="f" stroked="t" strokeweight="0.58pt" strokecolor="#000000">
                    <v:path arrowok="t"/>
                  </v:shape>
                  <v:group style="position:absolute;left:1810;top:-226;width:6048;height:0" coordorigin="1810,-226" coordsize="6048,0">
                    <v:shape style="position:absolute;left:1810;top:-226;width:6048;height:0" coordorigin="1810,-226" coordsize="6048,0" path="m1810,-226l7858,-226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lineRule="exact" w:line="360"/>
        <w:ind w:left="260"/>
      </w:pPr>
      <w:r>
        <w:pict>
          <v:group style="position:absolute;margin-left:89.95pt;margin-top:34.3536pt;width:97.06pt;height:145.3pt;mso-position-horizontal-relative:page;mso-position-vertical-relative:paragraph;z-index:-1942" coordorigin="1799,687" coordsize="1941,2906">
            <v:shape type="#_x0000_t75" style="position:absolute;left:1810;top:702;width:1920;height:2875">
              <v:imagedata o:title="" r:id="rId23"/>
            </v:shape>
            <v:group style="position:absolute;left:1810;top:698;width:1920;height:0" coordorigin="1810,698" coordsize="1920,0">
              <v:shape style="position:absolute;left:1810;top:698;width:1920;height:0" coordorigin="1810,698" coordsize="1920,0" path="m1810,698l3730,698e" filled="f" stroked="t" strokeweight="0.58pt" strokecolor="#000000">
                <v:path arrowok="t"/>
              </v:shape>
              <v:group style="position:absolute;left:1805;top:693;width:0;height:2894" coordorigin="1805,693" coordsize="0,2894">
                <v:shape style="position:absolute;left:1805;top:693;width:0;height:2894" coordorigin="1805,693" coordsize="0,2894" path="m1805,693l1805,3587e" filled="f" stroked="t" strokeweight="0.58pt" strokecolor="#000000">
                  <v:path arrowok="t"/>
                </v:shape>
                <v:group style="position:absolute;left:3734;top:693;width:0;height:2894" coordorigin="3734,693" coordsize="0,2894">
                  <v:shape style="position:absolute;left:3734;top:693;width:0;height:2894" coordorigin="3734,693" coordsize="0,2894" path="m3734,693l3734,3587e" filled="f" stroked="t" strokeweight="0.58pt" strokecolor="#000000">
                    <v:path arrowok="t"/>
                  </v:shape>
                  <v:group style="position:absolute;left:1810;top:3582;width:1920;height:0" coordorigin="1810,3582" coordsize="1920,0">
                    <v:shape style="position:absolute;left:1810;top:3582;width:1920;height:0" coordorigin="1810,3582" coordsize="1920,0" path="m1810,3582l3730,3582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spacing w:val="-2"/>
          <w:w w:val="100"/>
          <w:position w:val="-1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u</w:t>
      </w:r>
      <w:r>
        <w:rPr>
          <w:rFonts w:cs="Cambria" w:hAnsi="Cambria" w:eastAsia="Cambria" w:ascii="Cambria"/>
          <w:b/>
          <w:spacing w:val="2"/>
          <w:w w:val="100"/>
          <w:position w:val="-1"/>
          <w:sz w:val="32"/>
          <w:szCs w:val="32"/>
        </w:rPr>
        <w:t>b</w:t>
      </w:r>
      <w:r>
        <w:rPr>
          <w:rFonts w:cs="Cambria" w:hAnsi="Cambria" w:eastAsia="Cambria" w:ascii="Cambria"/>
          <w:b/>
          <w:spacing w:val="2"/>
          <w:w w:val="100"/>
          <w:position w:val="-1"/>
          <w:sz w:val="32"/>
          <w:szCs w:val="32"/>
        </w:rPr>
        <w:t>m</w:t>
      </w:r>
      <w:r>
        <w:rPr>
          <w:rFonts w:cs="Cambria" w:hAnsi="Cambria" w:eastAsia="Cambria" w:ascii="Cambria"/>
          <w:b/>
          <w:spacing w:val="-5"/>
          <w:w w:val="100"/>
          <w:position w:val="-1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-1"/>
          <w:w w:val="100"/>
          <w:position w:val="-1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n</w:t>
      </w:r>
      <w:r>
        <w:rPr>
          <w:rFonts w:cs="Cambria" w:hAnsi="Cambria" w:eastAsia="Cambria" w:ascii="Cambria"/>
          <w:spacing w:val="0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lineRule="exact" w:line="300"/>
        <w:ind w:left="260"/>
      </w:pP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Sub</w:t>
      </w:r>
      <w:r>
        <w:rPr>
          <w:rFonts w:cs="Cambria" w:hAnsi="Cambria" w:eastAsia="Cambria" w:ascii="Cambria"/>
          <w:b/>
          <w:i/>
          <w:spacing w:val="-4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nu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03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center"/>
              <w:spacing w:before="56"/>
              <w:ind w:left="294" w:right="293"/>
            </w:pPr>
            <w:r>
              <w:rPr>
                <w:rFonts w:cs="Arial" w:hAnsi="Arial" w:eastAsia="Arial" w:ascii="Arial"/>
                <w:b/>
                <w:color w:val="DBE5F1"/>
                <w:spacing w:val="-6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56"/>
              <w:ind w:left="609"/>
            </w:pPr>
            <w:r>
              <w:rPr>
                <w:rFonts w:cs="Arial" w:hAnsi="Arial" w:eastAsia="Arial" w:ascii="Arial"/>
                <w:b/>
                <w:color w:val="DBE5F1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Arial" w:hAnsi="Arial" w:eastAsia="Arial" w:ascii="Arial"/>
                <w:b/>
                <w:color w:val="DBE5F1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color w:val="DBE5F1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center"/>
              <w:spacing w:before="56"/>
              <w:ind w:left="1959" w:right="1971"/>
            </w:pP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b/>
                <w:color w:val="DBE5F1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b/>
                <w:color w:val="DBE5F1"/>
                <w:spacing w:val="-3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b/>
                <w:color w:val="DBE5F1"/>
                <w:spacing w:val="2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b/>
                <w:color w:val="DBE5F1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b/>
                <w:color w:val="DBE5F1"/>
                <w:spacing w:val="4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40" w:hRule="exact"/>
        </w:trPr>
        <w:tc>
          <w:tcPr>
            <w:tcW w:w="8861" w:type="dxa"/>
            <w:gridSpan w:val="3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b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b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b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3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-2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</w:p>
        </w:tc>
      </w:tr>
      <w:tr>
        <w:trPr>
          <w:trHeight w:val="240" w:hRule="exact"/>
        </w:trPr>
        <w:tc>
          <w:tcPr>
            <w:tcW w:w="8861" w:type="dxa"/>
            <w:gridSpan w:val="3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b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b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b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6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3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ch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ck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4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Ack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ch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5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Ack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6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j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j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</w:p>
        </w:tc>
      </w:tr>
      <w:tr>
        <w:trPr>
          <w:trHeight w:val="240" w:hRule="exact"/>
        </w:trPr>
        <w:tc>
          <w:tcPr>
            <w:tcW w:w="8861" w:type="dxa"/>
            <w:gridSpan w:val="3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b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3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7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8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ch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9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Ack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ch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29" w:right="327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0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Ack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29" w:right="327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j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j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</w:p>
        </w:tc>
      </w:tr>
    </w:tbl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225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 w:lineRule="exact" w:line="300"/>
        <w:ind w:left="260"/>
      </w:pPr>
      <w:r>
        <w:pict>
          <v:group style="position:absolute;margin-left:150.72pt;margin-top:46.8933pt;width:20.16pt;height:84.72pt;mso-position-horizontal-relative:page;mso-position-vertical-relative:paragraph;z-index:-1941" coordorigin="3014,938" coordsize="403,1694">
            <v:shape type="#_x0000_t75" style="position:absolute;left:3014;top:938;width:403;height:437">
              <v:imagedata o:title="" r:id="rId25"/>
            </v:shape>
            <v:shape type="#_x0000_t75" style="position:absolute;left:3077;top:1384;width:283;height:331">
              <v:imagedata o:title="" r:id="rId26"/>
            </v:shape>
            <v:shape type="#_x0000_t75" style="position:absolute;left:3043;top:1725;width:346;height:451">
              <v:imagedata o:title="" r:id="rId27"/>
            </v:shape>
            <v:shape type="#_x0000_t75" style="position:absolute;left:3029;top:2181;width:374;height:451">
              <v:imagedata o:title="" r:id="rId28"/>
            </v:shape>
            <w10:wrap type="none"/>
          </v:group>
        </w:pic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A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t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v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t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y</w:t>
      </w:r>
      <w:r>
        <w:rPr>
          <w:rFonts w:cs="Cambria" w:hAnsi="Cambria" w:eastAsia="Cambria" w:ascii="Cambria"/>
          <w:b/>
          <w:i/>
          <w:spacing w:val="-8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B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ut</w:t>
      </w:r>
      <w:r>
        <w:rPr>
          <w:rFonts w:cs="Cambria" w:hAnsi="Cambria" w:eastAsia="Cambria" w:ascii="Cambria"/>
          <w:b/>
          <w:i/>
          <w:spacing w:val="4"/>
          <w:w w:val="100"/>
          <w:position w:val="-1"/>
          <w:sz w:val="28"/>
          <w:szCs w:val="28"/>
        </w:rPr>
        <w:t>t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62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center"/>
              <w:spacing w:lineRule="exact" w:line="240"/>
              <w:ind w:left="294" w:right="293"/>
            </w:pPr>
            <w:r>
              <w:rPr>
                <w:rFonts w:cs="Arial" w:hAnsi="Arial" w:eastAsia="Arial" w:ascii="Arial"/>
                <w:b/>
                <w:color w:val="DBE5F1"/>
                <w:spacing w:val="-6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205"/>
            </w:pP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center"/>
              <w:spacing w:lineRule="exact" w:line="240"/>
              <w:ind w:left="2670" w:right="2676"/>
            </w:pP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b/>
                <w:color w:val="DBE5F1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b/>
                <w:color w:val="DBE5F1"/>
                <w:spacing w:val="-3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b/>
                <w:color w:val="DBE5F1"/>
                <w:spacing w:val="2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b/>
                <w:color w:val="DBE5F1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b/>
                <w:color w:val="DBE5F1"/>
                <w:spacing w:val="4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before="99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99"/>
              <w:ind w:left="10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rd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</w:p>
        </w:tc>
      </w:tr>
      <w:tr>
        <w:trPr>
          <w:trHeight w:val="341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before="41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41"/>
              <w:ind w:left="10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rd</w:t>
            </w:r>
          </w:p>
        </w:tc>
      </w:tr>
      <w:tr>
        <w:trPr>
          <w:trHeight w:val="461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3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/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</w:p>
        </w:tc>
      </w:tr>
      <w:tr>
        <w:trPr>
          <w:trHeight w:val="461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4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 w:lineRule="exact" w:line="300"/>
        <w:ind w:left="260"/>
      </w:pPr>
      <w:r>
        <w:pict>
          <v:group style="position:absolute;margin-left:89.95pt;margin-top:32.6832pt;width:407.14pt;height:159.46pt;mso-position-horizontal-relative:page;mso-position-vertical-relative:paragraph;z-index:-1940" coordorigin="1799,654" coordsize="8143,3189">
            <v:shape type="#_x0000_t75" style="position:absolute;left:1810;top:674;width:8122;height:3154">
              <v:imagedata o:title="" r:id="rId29"/>
            </v:shape>
            <v:group style="position:absolute;left:1810;top:664;width:8122;height:0" coordorigin="1810,664" coordsize="8122,0">
              <v:shape style="position:absolute;left:1810;top:664;width:8122;height:0" coordorigin="1810,664" coordsize="8122,0" path="m1810,664l9931,664e" filled="f" stroked="t" strokeweight="0.58pt" strokecolor="#000000">
                <v:path arrowok="t"/>
              </v:shape>
              <v:group style="position:absolute;left:1805;top:659;width:0;height:3178" coordorigin="1805,659" coordsize="0,3178">
                <v:shape style="position:absolute;left:1805;top:659;width:0;height:3178" coordorigin="1805,659" coordsize="0,3178" path="m1805,659l1805,3837e" filled="f" stroked="t" strokeweight="0.58pt" strokecolor="#000000">
                  <v:path arrowok="t"/>
                </v:shape>
                <v:group style="position:absolute;left:9936;top:659;width:0;height:3178" coordorigin="9936,659" coordsize="0,3178">
                  <v:shape style="position:absolute;left:9936;top:659;width:0;height:3178" coordorigin="9936,659" coordsize="0,3178" path="m9936,659l9936,3837e" filled="f" stroked="t" strokeweight="0.58pt" strokecolor="#000000">
                    <v:path arrowok="t"/>
                  </v:shape>
                  <v:group style="position:absolute;left:1810;top:3832;width:8122;height:0" coordorigin="1810,3832" coordsize="8122,0">
                    <v:shape style="position:absolute;left:1810;top:3832;width:8122;height:0" coordorigin="1810,3832" coordsize="8122,0" path="m1810,3832l9931,3832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w</w:t>
      </w:r>
      <w:r>
        <w:rPr>
          <w:rFonts w:cs="Cambria" w:hAnsi="Cambria" w:eastAsia="Cambria" w:ascii="Cambria"/>
          <w:b/>
          <w:i/>
          <w:spacing w:val="-4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Su</w:t>
      </w:r>
      <w:r>
        <w:rPr>
          <w:rFonts w:cs="Cambria" w:hAnsi="Cambria" w:eastAsia="Cambria" w:ascii="Cambria"/>
          <w:b/>
          <w:i/>
          <w:spacing w:val="5"/>
          <w:w w:val="100"/>
          <w:position w:val="-1"/>
          <w:sz w:val="28"/>
          <w:szCs w:val="28"/>
        </w:rPr>
        <w:t>b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1pt;width:102.58pt;height:154.66pt;mso-position-horizontal-relative:page;mso-position-vertical-relative:paragraph;z-index:-1939" coordorigin="1799,527" coordsize="2052,3093">
            <v:shape type="#_x0000_t75" style="position:absolute;left:1810;top:542;width:2030;height:3062">
              <v:imagedata o:title="" r:id="rId30"/>
            </v:shape>
            <v:group style="position:absolute;left:1810;top:538;width:2030;height:0" coordorigin="1810,538" coordsize="2030,0">
              <v:shape style="position:absolute;left:1810;top:538;width:2030;height:0" coordorigin="1810,538" coordsize="2030,0" path="m1810,538l3840,538e" filled="f" stroked="t" strokeweight="0.58pt" strokecolor="#000000">
                <v:path arrowok="t"/>
              </v:shape>
              <v:group style="position:absolute;left:1805;top:533;width:0;height:3082" coordorigin="1805,533" coordsize="0,3082">
                <v:shape style="position:absolute;left:1805;top:533;width:0;height:3082" coordorigin="1805,533" coordsize="0,3082" path="m1805,533l1805,3614e" filled="f" stroked="t" strokeweight="0.58pt" strokecolor="#000000">
                  <v:path arrowok="t"/>
                </v:shape>
                <v:group style="position:absolute;left:3845;top:533;width:0;height:3082" coordorigin="3845,533" coordsize="0,3082">
                  <v:shape style="position:absolute;left:3845;top:533;width:0;height:3082" coordorigin="3845,533" coordsize="0,3082" path="m3845,533l3845,3614e" filled="f" stroked="t" strokeweight="0.58pt" strokecolor="#000000">
                    <v:path arrowok="t"/>
                  </v:shape>
                  <v:group style="position:absolute;left:1810;top:3610;width:2030;height:0" coordorigin="1810,3610" coordsize="2030,0">
                    <v:shape style="position:absolute;left:1810;top:3610;width:2030;height:0" coordorigin="1810,3610" coordsize="2030,0" path="m1810,3610l3840,361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2.72pt;height:19.44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60"/>
        <w:sectPr>
          <w:pgNumType w:start="10"/>
          <w:pgMar w:footer="1225" w:header="712" w:top="1280" w:bottom="280" w:left="1540" w:right="1560"/>
          <w:footerReference w:type="default" r:id="rId24"/>
          <w:pgSz w:w="12240" w:h="15840"/>
        </w:sectPr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620"/>
      </w:pPr>
      <w:r>
        <w:pict>
          <v:group style="position:absolute;margin-left:89.95pt;margin-top:26.5884pt;width:370.18pt;height:64.9pt;mso-position-horizontal-relative:page;mso-position-vertical-relative:paragraph;z-index:-1938" coordorigin="1799,532" coordsize="7404,1298">
            <v:shape type="#_x0000_t75" style="position:absolute;left:1810;top:547;width:7382;height:1267">
              <v:imagedata o:title="" r:id="rId32"/>
            </v:shape>
            <v:group style="position:absolute;left:1810;top:542;width:7382;height:0" coordorigin="1810,542" coordsize="7382,0">
              <v:shape style="position:absolute;left:1810;top:542;width:7382;height:0" coordorigin="1810,542" coordsize="7382,0" path="m1810,542l9192,542e" filled="f" stroked="t" strokeweight="0.58pt" strokecolor="#000000">
                <v:path arrowok="t"/>
              </v:shape>
              <v:group style="position:absolute;left:1805;top:538;width:0;height:1286" coordorigin="1805,538" coordsize="0,1286">
                <v:shape style="position:absolute;left:1805;top:538;width:0;height:1286" coordorigin="1805,538" coordsize="0,1286" path="m1805,538l1805,1824e" filled="f" stroked="t" strokeweight="0.58pt" strokecolor="#000000">
                  <v:path arrowok="t"/>
                </v:shape>
                <v:group style="position:absolute;left:9197;top:538;width:0;height:1286" coordorigin="9197,538" coordsize="0,1286">
                  <v:shape style="position:absolute;left:9197;top:538;width:0;height:1286" coordorigin="9197,538" coordsize="0,1286" path="m9197,538l9197,1824e" filled="f" stroked="t" strokeweight="0.58pt" strokecolor="#000000">
                    <v:path arrowok="t"/>
                  </v:shape>
                  <v:group style="position:absolute;left:1810;top:1819;width:7382;height:0" coordorigin="1810,1819" coordsize="7382,0">
                    <v:shape style="position:absolute;left:1810;top:1819;width:7382;height:0" coordorigin="1810,1819" coordsize="7382,0" path="m1810,1819l9192,1819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1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5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t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c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31.76pt;height:37.68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60"/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31.52pt;height:193.2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60"/>
      </w:pPr>
      <w:r>
        <w:pict>
          <v:group style="position:absolute;margin-left:89.95pt;margin-top:24.9081pt;width:220.9pt;height:23.86pt;mso-position-horizontal-relative:page;mso-position-vertical-relative:paragraph;z-index:-1937" coordorigin="1799,498" coordsize="4418,477">
            <v:shape type="#_x0000_t75" style="position:absolute;left:1810;top:518;width:4397;height:442">
              <v:imagedata o:title="" r:id="rId35"/>
            </v:shape>
            <v:group style="position:absolute;left:1810;top:509;width:4397;height:0" coordorigin="1810,509" coordsize="4397,0">
              <v:shape style="position:absolute;left:1810;top:509;width:4397;height:0" coordorigin="1810,509" coordsize="4397,0" path="m1810,509l6206,509e" filled="f" stroked="t" strokeweight="0.58pt" strokecolor="#000000">
                <v:path arrowok="t"/>
              </v:shape>
              <v:group style="position:absolute;left:1805;top:504;width:0;height:466" coordorigin="1805,504" coordsize="0,466">
                <v:shape style="position:absolute;left:1805;top:504;width:0;height:466" coordorigin="1805,504" coordsize="0,466" path="m1805,504l1805,970e" filled="f" stroked="t" strokeweight="0.58pt" strokecolor="#000000">
                  <v:path arrowok="t"/>
                </v:shape>
                <v:group style="position:absolute;left:6211;top:504;width:0;height:466" coordorigin="6211,504" coordsize="0,466">
                  <v:shape style="position:absolute;left:6211;top:504;width:0;height:466" coordorigin="6211,504" coordsize="0,466" path="m6211,504l6211,970e" filled="f" stroked="t" strokeweight="0.58pt" strokecolor="#000000">
                    <v:path arrowok="t"/>
                  </v:shape>
                  <v:group style="position:absolute;left:1810;top:965;width:4397;height:0" coordorigin="1810,965" coordsize="4397,0">
                    <v:shape style="position:absolute;left:1810;top:965;width:4397;height:0" coordorigin="1810,965" coordsize="4397,0" path="m1810,965l6206,965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225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/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-213.652pt;width:350.74pt;height:202.66pt;mso-position-horizontal-relative:page;mso-position-vertical-relative:paragraph;z-index:-1936" coordorigin="1799,-4273" coordsize="7015,4053">
            <v:shape type="#_x0000_t75" style="position:absolute;left:1810;top:-4258;width:6994;height:4022">
              <v:imagedata o:title="" r:id="rId36"/>
            </v:shape>
            <v:group style="position:absolute;left:1810;top:-4262;width:6994;height:0" coordorigin="1810,-4262" coordsize="6994,0">
              <v:shape style="position:absolute;left:1810;top:-4262;width:6994;height:0" coordorigin="1810,-4262" coordsize="6994,0" path="m1810,-4262l8803,-4262e" filled="f" stroked="t" strokeweight="0.58pt" strokecolor="#000000">
                <v:path arrowok="t"/>
              </v:shape>
              <v:group style="position:absolute;left:1805;top:-4267;width:0;height:4042" coordorigin="1805,-4267" coordsize="0,4042">
                <v:shape style="position:absolute;left:1805;top:-4267;width:0;height:4042" coordorigin="1805,-4267" coordsize="0,4042" path="m1805,-4267l1805,-226e" filled="f" stroked="t" strokeweight="0.58pt" strokecolor="#000000">
                  <v:path arrowok="t"/>
                </v:shape>
                <v:group style="position:absolute;left:8808;top:-4267;width:0;height:4042" coordorigin="8808,-4267" coordsize="0,4042">
                  <v:shape style="position:absolute;left:8808;top:-4267;width:0;height:4042" coordorigin="8808,-4267" coordsize="0,4042" path="m8808,-4267l8808,-226e" filled="f" stroked="t" strokeweight="0.58pt" strokecolor="#000000">
                    <v:path arrowok="t"/>
                  </v:shape>
                  <v:group style="position:absolute;left:1810;top:-230;width:6994;height:0" coordorigin="1810,-230" coordsize="6994,0">
                    <v:shape style="position:absolute;left:1810;top:-230;width:6994;height:0" coordorigin="1810,-230" coordsize="6994,0" path="m1810,-230l8803,-23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pict>
          <v:group style="position:absolute;margin-left:89.95pt;margin-top:26.3483pt;width:351.22pt;height:220.18pt;mso-position-horizontal-relative:page;mso-position-vertical-relative:paragraph;z-index:-1935" coordorigin="1799,527" coordsize="7024,4404">
            <v:shape type="#_x0000_t75" style="position:absolute;left:1810;top:542;width:7003;height:4373">
              <v:imagedata o:title="" r:id="rId37"/>
            </v:shape>
            <v:group style="position:absolute;left:1810;top:538;width:7003;height:0" coordorigin="1810,538" coordsize="7003,0">
              <v:shape style="position:absolute;left:1810;top:538;width:7003;height:0" coordorigin="1810,538" coordsize="7003,0" path="m1810,538l8813,538e" filled="f" stroked="t" strokeweight="0.58pt" strokecolor="#000000">
                <v:path arrowok="t"/>
              </v:shape>
              <v:group style="position:absolute;left:1805;top:533;width:0;height:4392" coordorigin="1805,533" coordsize="0,4392">
                <v:shape style="position:absolute;left:1805;top:533;width:0;height:4392" coordorigin="1805,533" coordsize="0,4392" path="m1805,533l1805,4925e" filled="f" stroked="t" strokeweight="0.58pt" strokecolor="#000000">
                  <v:path arrowok="t"/>
                </v:shape>
                <v:group style="position:absolute;left:8818;top:533;width:0;height:4392" coordorigin="8818,533" coordsize="0,4392">
                  <v:shape style="position:absolute;left:8818;top:533;width:0;height:4392" coordorigin="8818,533" coordsize="0,4392" path="m8818,533l8818,4925e" filled="f" stroked="t" strokeweight="0.58pt" strokecolor="#000000">
                    <v:path arrowok="t"/>
                  </v:shape>
                  <v:group style="position:absolute;left:1810;top:4920;width:7003;height:0" coordorigin="1810,4920" coordsize="7003,0">
                    <v:shape style="position:absolute;left:1810;top:4920;width:7003;height:0" coordorigin="1810,4920" coordsize="7003,0" path="m1810,4920l8813,492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ch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225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4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-207.652pt;width:366.1pt;height:196.66pt;mso-position-horizontal-relative:page;mso-position-vertical-relative:paragraph;z-index:-1934" coordorigin="1799,-4153" coordsize="7322,3933">
            <v:shape type="#_x0000_t75" style="position:absolute;left:1810;top:-4138;width:7301;height:3902">
              <v:imagedata o:title="" r:id="rId38"/>
            </v:shape>
            <v:group style="position:absolute;left:1810;top:-4142;width:7301;height:0" coordorigin="1810,-4142" coordsize="7301,0">
              <v:shape style="position:absolute;left:1810;top:-4142;width:7301;height:0" coordorigin="1810,-4142" coordsize="7301,0" path="m1810,-4142l9110,-4142e" filled="f" stroked="t" strokeweight="0.58pt" strokecolor="#000000">
                <v:path arrowok="t"/>
              </v:shape>
              <v:group style="position:absolute;left:1805;top:-4147;width:0;height:3922" coordorigin="1805,-4147" coordsize="0,3922">
                <v:shape style="position:absolute;left:1805;top:-4147;width:0;height:3922" coordorigin="1805,-4147" coordsize="0,3922" path="m1805,-4147l1805,-226e" filled="f" stroked="t" strokeweight="0.58pt" strokecolor="#000000">
                  <v:path arrowok="t"/>
                </v:shape>
                <v:group style="position:absolute;left:9115;top:-4147;width:0;height:3922" coordorigin="9115,-4147" coordsize="0,3922">
                  <v:shape style="position:absolute;left:9115;top:-4147;width:0;height:3922" coordorigin="9115,-4147" coordsize="0,3922" path="m9115,-4147l9115,-226e" filled="f" stroked="t" strokeweight="0.58pt" strokecolor="#000000">
                    <v:path arrowok="t"/>
                  </v:shape>
                  <v:group style="position:absolute;left:1810;top:-230;width:7301;height:0" coordorigin="1810,-230" coordsize="7301,0">
                    <v:shape style="position:absolute;left:1810;top:-230;width:7301;height:0" coordorigin="1810,-230" coordsize="7301,0" path="m1810,-230l9110,-23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pict>
          <v:group style="position:absolute;margin-left:89.95pt;margin-top:26.3483pt;width:367.78pt;height:75.7pt;mso-position-horizontal-relative:page;mso-position-vertical-relative:paragraph;z-index:-1933" coordorigin="1799,527" coordsize="7356,1514">
            <v:shape type="#_x0000_t75" style="position:absolute;left:1810;top:542;width:7334;height:1483">
              <v:imagedata o:title="" r:id="rId39"/>
            </v:shape>
            <v:group style="position:absolute;left:1810;top:538;width:7334;height:0" coordorigin="1810,538" coordsize="7334,0">
              <v:shape style="position:absolute;left:1810;top:538;width:7334;height:0" coordorigin="1810,538" coordsize="7334,0" path="m1810,538l9144,538e" filled="f" stroked="t" strokeweight="0.58pt" strokecolor="#000000">
                <v:path arrowok="t"/>
              </v:shape>
              <v:group style="position:absolute;left:1805;top:533;width:0;height:1502" coordorigin="1805,533" coordsize="0,1502">
                <v:shape style="position:absolute;left:1805;top:533;width:0;height:1502" coordorigin="1805,533" coordsize="0,1502" path="m1805,533l1805,2035e" filled="f" stroked="t" strokeweight="0.58pt" strokecolor="#000000">
                  <v:path arrowok="t"/>
                </v:shape>
                <v:group style="position:absolute;left:9149;top:533;width:0;height:1502" coordorigin="9149,533" coordsize="0,1502">
                  <v:shape style="position:absolute;left:9149;top:533;width:0;height:1502" coordorigin="9149,533" coordsize="0,1502" path="m9149,533l9149,2035e" filled="f" stroked="t" strokeweight="0.58pt" strokecolor="#000000">
                    <v:path arrowok="t"/>
                  </v:shape>
                  <v:group style="position:absolute;left:1810;top:2030;width:7334;height:0" coordorigin="1810,2030" coordsize="7334,0">
                    <v:shape style="position:absolute;left:1810;top:2030;width:7334;height:0" coordorigin="1810,2030" coordsize="7334,0" path="m1810,2030l9144,203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shape type="#_x0000_t75" style="position:absolute;margin-left:461.52pt;margin-top:-5.04183pt;width:14.16pt;height:16.56pt;mso-position-horizontal-relative:page;mso-position-vertical-relative:paragraph;z-index:-1932">
            <v:imagedata o:title="" r:id="rId40"/>
          </v:shape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sy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</w:t>
      </w:r>
      <w:r>
        <w:rPr>
          <w:rFonts w:cs="Arial" w:hAnsi="Arial" w:eastAsia="Arial" w:ascii="Arial"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0"/>
        <w:ind w:left="260"/>
      </w:pPr>
      <w:r>
        <w:pict>
          <v:group style="position:absolute;margin-left:89.95pt;margin-top:40.5882pt;width:422.02pt;height:187.06pt;mso-position-horizontal-relative:page;mso-position-vertical-relative:paragraph;z-index:-1931" coordorigin="1799,812" coordsize="8440,3741">
            <v:shape type="#_x0000_t75" style="position:absolute;left:1810;top:827;width:8419;height:3710">
              <v:imagedata o:title="" r:id="rId41"/>
            </v:shape>
            <v:group style="position:absolute;left:1810;top:822;width:8419;height:0" coordorigin="1810,822" coordsize="8419,0">
              <v:shape style="position:absolute;left:1810;top:822;width:8419;height:0" coordorigin="1810,822" coordsize="8419,0" path="m1810,822l10229,822e" filled="f" stroked="t" strokeweight="0.58pt" strokecolor="#000000">
                <v:path arrowok="t"/>
              </v:shape>
              <v:group style="position:absolute;left:1805;top:818;width:0;height:3730" coordorigin="1805,818" coordsize="0,3730">
                <v:shape style="position:absolute;left:1805;top:818;width:0;height:3730" coordorigin="1805,818" coordsize="0,3730" path="m1805,818l1805,4547e" filled="f" stroked="t" strokeweight="0.58pt" strokecolor="#000000">
                  <v:path arrowok="t"/>
                </v:shape>
                <v:group style="position:absolute;left:10234;top:818;width:0;height:3730" coordorigin="10234,818" coordsize="0,3730">
                  <v:shape style="position:absolute;left:10234;top:818;width:0;height:3730" coordorigin="10234,818" coordsize="0,3730" path="m10234,818l10234,4547e" filled="f" stroked="t" strokeweight="0.58pt" strokecolor="#000000">
                    <v:path arrowok="t"/>
                  </v:shape>
                  <v:group style="position:absolute;left:1810;top:4542;width:8419;height:0" coordorigin="1810,4542" coordsize="8419,0">
                    <v:shape style="position:absolute;left:1810;top:4542;width:8419;height:0" coordorigin="1810,4542" coordsize="8419,0" path="m1810,4542l10229,4542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 w:lineRule="auto" w:line="277"/>
        <w:ind w:left="260" w:right="1881"/>
        <w:sectPr>
          <w:pgMar w:header="712" w:footer="1225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 w:lineRule="auto" w:line="245"/>
        <w:ind w:left="260" w:right="918"/>
      </w:pPr>
      <w:r>
        <w:pict>
          <v:group style="position:absolute;margin-left:89.95pt;margin-top:-60.6616pt;width:432.58pt;height:50.5pt;mso-position-horizontal-relative:page;mso-position-vertical-relative:paragraph;z-index:-1930" coordorigin="1799,-1213" coordsize="8652,1010">
            <v:shape type="#_x0000_t75" style="position:absolute;left:1810;top:-1198;width:8630;height:979">
              <v:imagedata o:title="" r:id="rId43"/>
            </v:shape>
            <v:group style="position:absolute;left:1810;top:-1203;width:8630;height:0" coordorigin="1810,-1203" coordsize="8630,0">
              <v:shape style="position:absolute;left:1810;top:-1203;width:8630;height:0" coordorigin="1810,-1203" coordsize="8630,0" path="m1810,-1203l10440,-1203e" filled="f" stroked="t" strokeweight="0.58pt" strokecolor="#000000">
                <v:path arrowok="t"/>
              </v:shape>
              <v:group style="position:absolute;left:1805;top:-1207;width:0;height:998" coordorigin="1805,-1207" coordsize="0,998">
                <v:shape style="position:absolute;left:1805;top:-1207;width:0;height:998" coordorigin="1805,-1207" coordsize="0,998" path="m1805,-1207l1805,-209e" filled="f" stroked="t" strokeweight="0.58pt" strokecolor="#000000">
                  <v:path arrowok="t"/>
                </v:shape>
                <v:group style="position:absolute;left:10445;top:-1207;width:0;height:998" coordorigin="10445,-1207" coordsize="0,998">
                  <v:shape style="position:absolute;left:10445;top:-1207;width:0;height:998" coordorigin="10445,-1207" coordsize="0,998" path="m10445,-1207l10445,-209e" filled="f" stroked="t" strokeweight="0.58pt" strokecolor="#000000">
                    <v:path arrowok="t"/>
                  </v:shape>
                  <v:group style="position:absolute;left:1810;top:-214;width:8630;height:0" coordorigin="1810,-214" coordsize="8630,0">
                    <v:shape style="position:absolute;left:1810;top:-214;width:8630;height:0" coordorigin="1810,-214" coordsize="8630,0" path="m1810,-214l10440,-214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pict>
          <v:group style="position:absolute;margin-left:89.95pt;margin-top:38.6984pt;width:129.94pt;height:43.78pt;mso-position-horizontal-relative:page;mso-position-vertical-relative:paragraph;z-index:-1929" coordorigin="1799,774" coordsize="2599,876">
            <v:shape type="#_x0000_t75" style="position:absolute;left:1810;top:789;width:2578;height:845">
              <v:imagedata o:title="" r:id="rId44"/>
            </v:shape>
            <v:group style="position:absolute;left:1810;top:785;width:2578;height:0" coordorigin="1810,785" coordsize="2578,0">
              <v:shape style="position:absolute;left:1810;top:785;width:2578;height:0" coordorigin="1810,785" coordsize="2578,0" path="m1810,785l4387,785e" filled="f" stroked="t" strokeweight="0.58pt" strokecolor="#000000">
                <v:path arrowok="t"/>
              </v:shape>
              <v:group style="position:absolute;left:1805;top:780;width:0;height:864" coordorigin="1805,780" coordsize="0,864">
                <v:shape style="position:absolute;left:1805;top:780;width:0;height:864" coordorigin="1805,780" coordsize="0,864" path="m1805,780l1805,1644e" filled="f" stroked="t" strokeweight="0.58pt" strokecolor="#000000">
                  <v:path arrowok="t"/>
                </v:shape>
                <v:group style="position:absolute;left:4392;top:780;width:0;height:864" coordorigin="4392,780" coordsize="0,864">
                  <v:shape style="position:absolute;left:4392;top:780;width:0;height:864" coordorigin="4392,780" coordsize="0,864" path="m4392,780l4392,1644e" filled="f" stroked="t" strokeweight="0.58pt" strokecolor="#000000">
                    <v:path arrowok="t"/>
                  </v:shape>
                  <v:group style="position:absolute;left:1810;top:1639;width:2578;height:0" coordorigin="1810,1639" coordsize="2578,0">
                    <v:shape style="position:absolute;left:1810;top:1639;width:2578;height:0" coordorigin="1810,1639" coordsize="2578,0" path="m1810,1639l4387,1639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√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3pt;width:381.46pt;height:79.54pt;mso-position-horizontal-relative:page;mso-position-vertical-relative:paragraph;z-index:-1928" coordorigin="1799,527" coordsize="7629,1591">
            <v:shape type="#_x0000_t75" style="position:absolute;left:1810;top:542;width:7608;height:1560">
              <v:imagedata o:title="" r:id="rId45"/>
            </v:shape>
            <v:group style="position:absolute;left:1810;top:538;width:7608;height:0" coordorigin="1810,538" coordsize="7608,0">
              <v:shape style="position:absolute;left:1810;top:538;width:7608;height:0" coordorigin="1810,538" coordsize="7608,0" path="m1810,538l9418,538e" filled="f" stroked="t" strokeweight="0.58pt" strokecolor="#000000">
                <v:path arrowok="t"/>
              </v:shape>
              <v:group style="position:absolute;left:1805;top:533;width:0;height:1579" coordorigin="1805,533" coordsize="0,1579">
                <v:shape style="position:absolute;left:1805;top:533;width:0;height:1579" coordorigin="1805,533" coordsize="0,1579" path="m1805,533l1805,2112e" filled="f" stroked="t" strokeweight="0.58pt" strokecolor="#000000">
                  <v:path arrowok="t"/>
                </v:shape>
                <v:group style="position:absolute;left:9422;top:533;width:0;height:1579" coordorigin="9422,533" coordsize="0,1579">
                  <v:shape style="position:absolute;left:9422;top:533;width:0;height:1579" coordorigin="9422,533" coordsize="0,1579" path="m9422,533l9422,2112e" filled="f" stroked="t" strokeweight="0.58pt" strokecolor="#000000">
                    <v:path arrowok="t"/>
                  </v:shape>
                  <v:group style="position:absolute;left:1810;top:2107;width:7608;height:0" coordorigin="1810,2107" coordsize="7608,0">
                    <v:shape style="position:absolute;left:1810;top:2107;width:7608;height:0" coordorigin="1810,2107" coordsize="7608,0" path="m1810,2107l9418,2107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5882pt;width:360.34pt;height:97.54pt;mso-position-horizontal-relative:page;mso-position-vertical-relative:paragraph;z-index:-1927" coordorigin="1799,532" coordsize="7207,1951">
            <v:shape type="#_x0000_t75" style="position:absolute;left:1810;top:547;width:7186;height:1920">
              <v:imagedata o:title="" r:id="rId46"/>
            </v:shape>
            <v:group style="position:absolute;left:1810;top:542;width:7186;height:0" coordorigin="1810,542" coordsize="7186,0">
              <v:shape style="position:absolute;left:1810;top:542;width:7186;height:0" coordorigin="1810,542" coordsize="7186,0" path="m1810,542l8995,542e" filled="f" stroked="t" strokeweight="0.58pt" strokecolor="#000000">
                <v:path arrowok="t"/>
              </v:shape>
              <v:group style="position:absolute;left:1805;top:538;width:0;height:1939" coordorigin="1805,538" coordsize="0,1939">
                <v:shape style="position:absolute;left:1805;top:538;width:0;height:1939" coordorigin="1805,538" coordsize="0,1939" path="m1805,538l1805,2477e" filled="f" stroked="t" strokeweight="0.58pt" strokecolor="#000000">
                  <v:path arrowok="t"/>
                </v:shape>
                <v:group style="position:absolute;left:9000;top:538;width:0;height:1939" coordorigin="9000,538" coordsize="0,1939">
                  <v:shape style="position:absolute;left:9000;top:538;width:0;height:1939" coordorigin="9000,538" coordsize="0,1939" path="m9000,538l9000,2477e" filled="f" stroked="t" strokeweight="0.58pt" strokecolor="#000000">
                    <v:path arrowok="t"/>
                  </v:shape>
                  <v:group style="position:absolute;left:1810;top:2472;width:7186;height:0" coordorigin="1810,2472" coordsize="7186,0">
                    <v:shape style="position:absolute;left:1810;top:2472;width:7186;height:0" coordorigin="1810,2472" coordsize="7186,0" path="m1810,2472l8995,2472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1pt;width:213.94pt;height:160.9pt;mso-position-horizontal-relative:page;mso-position-vertical-relative:paragraph;z-index:-1926" coordorigin="1799,527" coordsize="4279,3218">
            <v:shape type="#_x0000_t75" style="position:absolute;left:1810;top:542;width:4258;height:3187">
              <v:imagedata o:title="" r:id="rId47"/>
            </v:shape>
            <v:group style="position:absolute;left:1810;top:538;width:4258;height:0" coordorigin="1810,538" coordsize="4258,0">
              <v:shape style="position:absolute;left:1810;top:538;width:4258;height:0" coordorigin="1810,538" coordsize="4258,0" path="m1810,538l6067,538e" filled="f" stroked="t" strokeweight="0.58pt" strokecolor="#000000">
                <v:path arrowok="t"/>
              </v:shape>
              <v:group style="position:absolute;left:1805;top:533;width:0;height:3206" coordorigin="1805,533" coordsize="0,3206">
                <v:shape style="position:absolute;left:1805;top:533;width:0;height:3206" coordorigin="1805,533" coordsize="0,3206" path="m1805,533l1805,3739e" filled="f" stroked="t" strokeweight="0.58pt" strokecolor="#000000">
                  <v:path arrowok="t"/>
                </v:shape>
                <v:group style="position:absolute;left:6072;top:533;width:0;height:3206" coordorigin="6072,533" coordsize="0,3206">
                  <v:shape style="position:absolute;left:6072;top:533;width:0;height:3206" coordorigin="6072,533" coordsize="0,3206" path="m6072,533l6072,3739e" filled="f" stroked="t" strokeweight="0.58pt" strokecolor="#000000">
                    <v:path arrowok="t"/>
                  </v:shape>
                  <v:group style="position:absolute;left:1810;top:3734;width:4258;height:0" coordorigin="1810,3734" coordsize="4258,0">
                    <v:shape style="position:absolute;left:1810;top:3734;width:4258;height:0" coordorigin="1810,3734" coordsize="4258,0" path="m1810,3734l6067,3734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620"/>
        <w:sectPr>
          <w:pgNumType w:start="14"/>
          <w:pgMar w:footer="1057" w:header="712" w:top="1280" w:bottom="280" w:left="1540" w:right="1560"/>
          <w:footerReference w:type="default" r:id="rId42"/>
          <w:pgSz w:w="12240" w:h="15840"/>
        </w:sectPr>
      </w:pP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2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5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x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t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-67.9716pt;width:355.06pt;height:56.98pt;mso-position-horizontal-relative:page;mso-position-vertical-relative:paragraph;z-index:-1925" coordorigin="1799,-1359" coordsize="7101,1140">
            <v:shape type="#_x0000_t75" style="position:absolute;left:1810;top:-1344;width:7080;height:1109">
              <v:imagedata o:title="" r:id="rId48"/>
            </v:shape>
            <v:group style="position:absolute;left:1810;top:-1349;width:7080;height:0" coordorigin="1810,-1349" coordsize="7080,0">
              <v:shape style="position:absolute;left:1810;top:-1349;width:7080;height:0" coordorigin="1810,-1349" coordsize="7080,0" path="m1810,-1349l8890,-1349e" filled="f" stroked="t" strokeweight="0.58pt" strokecolor="#000000">
                <v:path arrowok="t"/>
              </v:shape>
              <v:group style="position:absolute;left:1805;top:-1354;width:0;height:1128" coordorigin="1805,-1354" coordsize="0,1128">
                <v:shape style="position:absolute;left:1805;top:-1354;width:0;height:1128" coordorigin="1805,-1354" coordsize="0,1128" path="m1805,-1354l1805,-226e" filled="f" stroked="t" strokeweight="0.58pt" strokecolor="#000000">
                  <v:path arrowok="t"/>
                </v:shape>
                <v:group style="position:absolute;left:8894;top:-1354;width:0;height:1128" coordorigin="8894,-1354" coordsize="0,1128">
                  <v:shape style="position:absolute;left:8894;top:-1354;width:0;height:1128" coordorigin="8894,-1354" coordsize="0,1128" path="m8894,-1354l8894,-226e" filled="f" stroked="t" strokeweight="0.58pt" strokecolor="#000000">
                    <v:path arrowok="t"/>
                  </v:shape>
                  <v:group style="position:absolute;left:1810;top:-230;width:7080;height:0" coordorigin="1810,-230" coordsize="7080,0">
                    <v:shape style="position:absolute;left:1810;top:-230;width:7080;height:0" coordorigin="1810,-230" coordsize="7080,0" path="m1810,-230l8890,-23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12.56pt;height:36.48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60"/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y.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06.56pt;height:193.92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60"/>
      </w:pPr>
      <w:r>
        <w:pict>
          <v:group style="position:absolute;margin-left:89.95pt;margin-top:25.3881pt;width:351.22pt;height:81.7pt;mso-position-horizontal-relative:page;mso-position-vertical-relative:paragraph;z-index:-1924" coordorigin="1799,508" coordsize="7024,1634">
            <v:shape type="#_x0000_t75" style="position:absolute;left:1810;top:523;width:7003;height:1603">
              <v:imagedata o:title="" r:id="rId51"/>
            </v:shape>
            <v:group style="position:absolute;left:1810;top:518;width:7003;height:0" coordorigin="1810,518" coordsize="7003,0">
              <v:shape style="position:absolute;left:1810;top:518;width:7003;height:0" coordorigin="1810,518" coordsize="7003,0" path="m1810,518l8813,518e" filled="f" stroked="t" strokeweight="0.58pt" strokecolor="#000000">
                <v:path arrowok="t"/>
              </v:shape>
              <v:group style="position:absolute;left:1805;top:514;width:0;height:1622" coordorigin="1805,514" coordsize="0,1622">
                <v:shape style="position:absolute;left:1805;top:514;width:0;height:1622" coordorigin="1805,514" coordsize="0,1622" path="m1805,514l1805,2136e" filled="f" stroked="t" strokeweight="0.58pt" strokecolor="#000000">
                  <v:path arrowok="t"/>
                </v:shape>
                <v:group style="position:absolute;left:8818;top:514;width:0;height:1622" coordorigin="8818,514" coordsize="0,1622">
                  <v:shape style="position:absolute;left:8818;top:514;width:0;height:1622" coordorigin="8818,514" coordsize="0,1622" path="m8818,514l8818,2136e" filled="f" stroked="t" strokeweight="0.58pt" strokecolor="#000000">
                    <v:path arrowok="t"/>
                  </v:shape>
                  <v:group style="position:absolute;left:1810;top:2131;width:7003;height:0" coordorigin="1810,2131" coordsize="7003,0">
                    <v:shape style="position:absolute;left:1810;top:2131;width:7003;height:0" coordorigin="1810,2131" coordsize="7003,0" path="m1810,2131l8813,2131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x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39.068pt;width:184.9pt;height:53.62pt;mso-position-horizontal-relative:page;mso-position-vertical-relative:paragraph;z-index:-1923" coordorigin="1799,781" coordsize="3698,1072">
            <v:shape type="#_x0000_t75" style="position:absolute;left:1810;top:797;width:3677;height:1042">
              <v:imagedata o:title="" r:id="rId52"/>
            </v:shape>
            <v:group style="position:absolute;left:1810;top:792;width:3677;height:0" coordorigin="1810,792" coordsize="3677,0">
              <v:shape style="position:absolute;left:1810;top:792;width:3677;height:0" coordorigin="1810,792" coordsize="3677,0" path="m1810,792l5486,792e" filled="f" stroked="t" strokeweight="0.58pt" strokecolor="#000000">
                <v:path arrowok="t"/>
              </v:shape>
              <v:group style="position:absolute;left:1805;top:787;width:0;height:1061" coordorigin="1805,787" coordsize="0,1061">
                <v:shape style="position:absolute;left:1805;top:787;width:0;height:1061" coordorigin="1805,787" coordsize="0,1061" path="m1805,787l1805,1848e" filled="f" stroked="t" strokeweight="0.58pt" strokecolor="#000000">
                  <v:path arrowok="t"/>
                </v:shape>
                <v:group style="position:absolute;left:5491;top:787;width:0;height:1061" coordorigin="5491,787" coordsize="0,1061">
                  <v:shape style="position:absolute;left:5491;top:787;width:0;height:1061" coordorigin="5491,787" coordsize="0,1061" path="m5491,787l5491,1848e" filled="f" stroked="t" strokeweight="0.58pt" strokecolor="#000000">
                    <v:path arrowok="t"/>
                  </v:shape>
                  <v:group style="position:absolute;left:1810;top:1843;width:3677;height:0" coordorigin="1810,1843" coordsize="3677,0">
                    <v:shape style="position:absolute;left:1810;top:1843;width:3677;height:0" coordorigin="1810,1843" coordsize="3677,0" path="m1810,1843l5486,1843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x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057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xt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x.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-213.652pt;width:350.74pt;height:202.66pt;mso-position-horizontal-relative:page;mso-position-vertical-relative:paragraph;z-index:-1922" coordorigin="1799,-4273" coordsize="7015,4053">
            <v:shape type="#_x0000_t75" style="position:absolute;left:1810;top:-4258;width:6994;height:4022">
              <v:imagedata o:title="" r:id="rId54"/>
            </v:shape>
            <v:group style="position:absolute;left:1810;top:-4262;width:6994;height:0" coordorigin="1810,-4262" coordsize="6994,0">
              <v:shape style="position:absolute;left:1810;top:-4262;width:6994;height:0" coordorigin="1810,-4262" coordsize="6994,0" path="m1810,-4262l8803,-4262e" filled="f" stroked="t" strokeweight="0.58pt" strokecolor="#000000">
                <v:path arrowok="t"/>
              </v:shape>
              <v:group style="position:absolute;left:1805;top:-4267;width:0;height:4042" coordorigin="1805,-4267" coordsize="0,4042">
                <v:shape style="position:absolute;left:1805;top:-4267;width:0;height:4042" coordorigin="1805,-4267" coordsize="0,4042" path="m1805,-4267l1805,-226e" filled="f" stroked="t" strokeweight="0.58pt" strokecolor="#000000">
                  <v:path arrowok="t"/>
                </v:shape>
                <v:group style="position:absolute;left:8808;top:-4267;width:0;height:4042" coordorigin="8808,-4267" coordsize="0,4042">
                  <v:shape style="position:absolute;left:8808;top:-4267;width:0;height:4042" coordorigin="8808,-4267" coordsize="0,4042" path="m8808,-4267l8808,-226e" filled="f" stroked="t" strokeweight="0.58pt" strokecolor="#000000">
                    <v:path arrowok="t"/>
                  </v:shape>
                  <v:group style="position:absolute;left:1810;top:-230;width:6994;height:0" coordorigin="1810,-230" coordsize="6994,0">
                    <v:shape style="position:absolute;left:1810;top:-230;width:6994;height:0" coordorigin="1810,-230" coordsize="6994,0" path="m1810,-230l8803,-23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pict>
          <v:group style="position:absolute;margin-left:89.95pt;margin-top:26.3483pt;width:351.22pt;height:220.18pt;mso-position-horizontal-relative:page;mso-position-vertical-relative:paragraph;z-index:-1921" coordorigin="1799,527" coordsize="7024,4404">
            <v:shape type="#_x0000_t75" style="position:absolute;left:1810;top:542;width:7003;height:4373">
              <v:imagedata o:title="" r:id="rId55"/>
            </v:shape>
            <v:group style="position:absolute;left:1810;top:538;width:7003;height:0" coordorigin="1810,538" coordsize="7003,0">
              <v:shape style="position:absolute;left:1810;top:538;width:7003;height:0" coordorigin="1810,538" coordsize="7003,0" path="m1810,538l8813,538e" filled="f" stroked="t" strokeweight="0.58pt" strokecolor="#000000">
                <v:path arrowok="t"/>
              </v:shape>
              <v:group style="position:absolute;left:1805;top:533;width:0;height:4392" coordorigin="1805,533" coordsize="0,4392">
                <v:shape style="position:absolute;left:1805;top:533;width:0;height:4392" coordorigin="1805,533" coordsize="0,4392" path="m1805,533l1805,4925e" filled="f" stroked="t" strokeweight="0.58pt" strokecolor="#000000">
                  <v:path arrowok="t"/>
                </v:shape>
                <v:group style="position:absolute;left:8818;top:533;width:0;height:4392" coordorigin="8818,533" coordsize="0,4392">
                  <v:shape style="position:absolute;left:8818;top:533;width:0;height:4392" coordorigin="8818,533" coordsize="0,4392" path="m8818,533l8818,4925e" filled="f" stroked="t" strokeweight="0.58pt" strokecolor="#000000">
                    <v:path arrowok="t"/>
                  </v:shape>
                  <v:group style="position:absolute;left:1810;top:4920;width:7003;height:0" coordorigin="1810,4920" coordsize="7003,0">
                    <v:shape style="position:absolute;left:1810;top:4920;width:7003;height:0" coordorigin="1810,4920" coordsize="7003,0" path="m1810,4920l8813,492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ch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NumType w:start="16"/>
          <w:pgMar w:footer="1148" w:header="712" w:top="1280" w:bottom="280" w:left="1540" w:right="1560"/>
          <w:footerReference w:type="default" r:id="rId53"/>
          <w:pgSz w:w="12240" w:h="15840"/>
        </w:sectPr>
      </w:pPr>
      <w:r>
        <w:rPr>
          <w:rFonts w:cs="Arial" w:hAnsi="Arial" w:eastAsia="Arial" w:ascii="Arial"/>
          <w:spacing w:val="-4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-214.852pt;width:391.06pt;height:203.86pt;mso-position-horizontal-relative:page;mso-position-vertical-relative:paragraph;z-index:-1920" coordorigin="1799,-4297" coordsize="7821,4077">
            <v:shape type="#_x0000_t75" style="position:absolute;left:1810;top:-4282;width:7800;height:4046">
              <v:imagedata o:title="" r:id="rId56"/>
            </v:shape>
            <v:group style="position:absolute;left:1810;top:-4286;width:7800;height:0" coordorigin="1810,-4286" coordsize="7800,0">
              <v:shape style="position:absolute;left:1810;top:-4286;width:7800;height:0" coordorigin="1810,-4286" coordsize="7800,0" path="m1810,-4286l9610,-4286e" filled="f" stroked="t" strokeweight="0.58pt" strokecolor="#000000">
                <v:path arrowok="t"/>
              </v:shape>
              <v:group style="position:absolute;left:1805;top:-4291;width:0;height:4066" coordorigin="1805,-4291" coordsize="0,4066">
                <v:shape style="position:absolute;left:1805;top:-4291;width:0;height:4066" coordorigin="1805,-4291" coordsize="0,4066" path="m1805,-4291l1805,-226e" filled="f" stroked="t" strokeweight="0.58pt" strokecolor="#000000">
                  <v:path arrowok="t"/>
                </v:shape>
                <v:group style="position:absolute;left:9614;top:-4291;width:0;height:4066" coordorigin="9614,-4291" coordsize="0,4066">
                  <v:shape style="position:absolute;left:9614;top:-4291;width:0;height:4066" coordorigin="9614,-4291" coordsize="0,4066" path="m9614,-4291l9614,-226e" filled="f" stroked="t" strokeweight="0.58pt" strokecolor="#000000">
                    <v:path arrowok="t"/>
                  </v:shape>
                  <v:group style="position:absolute;left:1810;top:-230;width:7800;height:0" coordorigin="1810,-230" coordsize="7800,0">
                    <v:shape style="position:absolute;left:1810;top:-230;width:7800;height:0" coordorigin="1810,-230" coordsize="7800,0" path="m1810,-230l9610,-23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pict>
          <v:group style="position:absolute;margin-left:89.95pt;margin-top:26.3483pt;width:382.66pt;height:90.58pt;mso-position-horizontal-relative:page;mso-position-vertical-relative:paragraph;z-index:-1919" coordorigin="1799,527" coordsize="7653,1812">
            <v:shape type="#_x0000_t75" style="position:absolute;left:1810;top:542;width:7632;height:1781">
              <v:imagedata o:title="" r:id="rId57"/>
            </v:shape>
            <v:group style="position:absolute;left:1810;top:538;width:7632;height:0" coordorigin="1810,538" coordsize="7632,0">
              <v:shape style="position:absolute;left:1810;top:538;width:7632;height:0" coordorigin="1810,538" coordsize="7632,0" path="m1810,538l9442,538e" filled="f" stroked="t" strokeweight="0.58pt" strokecolor="#000000">
                <v:path arrowok="t"/>
              </v:shape>
              <v:group style="position:absolute;left:1805;top:533;width:0;height:1800" coordorigin="1805,533" coordsize="0,1800">
                <v:shape style="position:absolute;left:1805;top:533;width:0;height:1800" coordorigin="1805,533" coordsize="0,1800" path="m1805,533l1805,2333e" filled="f" stroked="t" strokeweight="0.58pt" strokecolor="#000000">
                  <v:path arrowok="t"/>
                </v:shape>
                <v:group style="position:absolute;left:9446;top:533;width:0;height:1800" coordorigin="9446,533" coordsize="0,1800">
                  <v:shape style="position:absolute;left:9446;top:533;width:0;height:1800" coordorigin="9446,533" coordsize="0,1800" path="m9446,533l9446,2333e" filled="f" stroked="t" strokeweight="0.58pt" strokecolor="#000000">
                    <v:path arrowok="t"/>
                  </v:shape>
                  <v:group style="position:absolute;left:1810;top:2328;width:7632;height:0" coordorigin="1810,2328" coordsize="7632,0">
                    <v:shape style="position:absolute;left:1810;top:2328;width:7632;height:0" coordorigin="1810,2328" coordsize="7632,0" path="m1810,2328l9442,2328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0" w:lineRule="exact" w:line="240"/>
        <w:ind w:left="260" w:right="589"/>
      </w:pPr>
      <w:r>
        <w:pict>
          <v:shape type="#_x0000_t75" style="position:absolute;margin-left:403.68pt;margin-top:-5.05972pt;width:14.16pt;height:16.56pt;mso-position-horizontal-relative:page;mso-position-vertical-relative:paragraph;z-index:-1918">
            <v:imagedata o:title="" r:id="rId58"/>
          </v:shape>
        </w:pict>
      </w:r>
      <w:r>
        <w:pict>
          <v:group style="position:absolute;margin-left:89.95pt;margin-top:51.5303pt;width:369.46pt;height:212.02pt;mso-position-horizontal-relative:page;mso-position-vertical-relative:paragraph;z-index:-1917" coordorigin="1799,1031" coordsize="7389,4240">
            <v:shape type="#_x0000_t75" style="position:absolute;left:1810;top:1046;width:7368;height:4210">
              <v:imagedata o:title="" r:id="rId59"/>
            </v:shape>
            <v:group style="position:absolute;left:1810;top:1041;width:7368;height:0" coordorigin="1810,1041" coordsize="7368,0">
              <v:shape style="position:absolute;left:1810;top:1041;width:7368;height:0" coordorigin="1810,1041" coordsize="7368,0" path="m1810,1041l9178,1041e" filled="f" stroked="t" strokeweight="0.58pt" strokecolor="#000000">
                <v:path arrowok="t"/>
              </v:shape>
              <v:group style="position:absolute;left:1805;top:1036;width:0;height:4229" coordorigin="1805,1036" coordsize="0,4229">
                <v:shape style="position:absolute;left:1805;top:1036;width:0;height:4229" coordorigin="1805,1036" coordsize="0,4229" path="m1805,1036l1805,5265e" filled="f" stroked="t" strokeweight="0.58pt" strokecolor="#000000">
                  <v:path arrowok="t"/>
                </v:shape>
                <v:group style="position:absolute;left:9182;top:1036;width:0;height:4229" coordorigin="9182,1036" coordsize="0,4229">
                  <v:shape style="position:absolute;left:9182;top:1036;width:0;height:4229" coordorigin="9182,1036" coordsize="0,4229" path="m9182,1036l9182,5265e" filled="f" stroked="t" strokeweight="0.58pt" strokecolor="#000000">
                    <v:path arrowok="t"/>
                  </v:shape>
                  <v:group style="position:absolute;left:1810;top:5260;width:7368;height:0" coordorigin="1810,5260" coordsize="7368,0">
                    <v:shape style="position:absolute;left:1810;top:5260;width:7368;height:0" coordorigin="1810,5260" coordsize="7368,0" path="m1810,5260l9178,526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x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sys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</w:t>
      </w:r>
      <w:r>
        <w:rPr>
          <w:rFonts w:cs="Arial" w:hAnsi="Arial" w:eastAsia="Arial" w:ascii="Arial"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148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 w:lineRule="auto" w:line="245"/>
        <w:ind w:left="260" w:right="918"/>
      </w:pPr>
      <w:r>
        <w:pict>
          <v:group style="position:absolute;margin-left:89.95pt;margin-top:-58.7416pt;width:412.66pt;height:48.34pt;mso-position-horizontal-relative:page;mso-position-vertical-relative:paragraph;z-index:-1916" coordorigin="1799,-1175" coordsize="8253,967">
            <v:shape type="#_x0000_t75" style="position:absolute;left:1810;top:-1159;width:8232;height:936">
              <v:imagedata o:title="" r:id="rId60"/>
            </v:shape>
            <v:group style="position:absolute;left:1810;top:-1164;width:8232;height:0" coordorigin="1810,-1164" coordsize="8232,0">
              <v:shape style="position:absolute;left:1810;top:-1164;width:8232;height:0" coordorigin="1810,-1164" coordsize="8232,0" path="m1810,-1164l10042,-1164e" filled="f" stroked="t" strokeweight="0.58pt" strokecolor="#000000">
                <v:path arrowok="t"/>
              </v:shape>
              <v:group style="position:absolute;left:1805;top:-1169;width:0;height:955" coordorigin="1805,-1169" coordsize="0,955">
                <v:shape style="position:absolute;left:1805;top:-1169;width:0;height:955" coordorigin="1805,-1169" coordsize="0,955" path="m1805,-1169l1805,-214e" filled="f" stroked="t" strokeweight="0.58pt" strokecolor="#000000">
                  <v:path arrowok="t"/>
                </v:shape>
                <v:group style="position:absolute;left:10046;top:-1169;width:0;height:955" coordorigin="10046,-1169" coordsize="0,955">
                  <v:shape style="position:absolute;left:10046;top:-1169;width:0;height:955" coordorigin="10046,-1169" coordsize="0,955" path="m10046,-1169l10046,-214e" filled="f" stroked="t" strokeweight="0.58pt" strokecolor="#000000">
                    <v:path arrowok="t"/>
                  </v:shape>
                  <v:group style="position:absolute;left:1810;top:-219;width:8232;height:0" coordorigin="1810,-219" coordsize="8232,0">
                    <v:shape style="position:absolute;left:1810;top:-219;width:8232;height:0" coordorigin="1810,-219" coordsize="8232,0" path="m1810,-219l10042,-219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pict>
          <v:group style="position:absolute;margin-left:89.95pt;margin-top:39.6584pt;width:122.26pt;height:39.46pt;mso-position-horizontal-relative:page;mso-position-vertical-relative:paragraph;z-index:-1915" coordorigin="1799,793" coordsize="2445,789">
            <v:shape type="#_x0000_t75" style="position:absolute;left:1810;top:809;width:2424;height:758">
              <v:imagedata o:title="" r:id="rId61"/>
            </v:shape>
            <v:group style="position:absolute;left:1810;top:804;width:2424;height:0" coordorigin="1810,804" coordsize="2424,0">
              <v:shape style="position:absolute;left:1810;top:804;width:2424;height:0" coordorigin="1810,804" coordsize="2424,0" path="m1810,804l4234,804e" filled="f" stroked="t" strokeweight="0.58pt" strokecolor="#000000">
                <v:path arrowok="t"/>
              </v:shape>
              <v:group style="position:absolute;left:1805;top:799;width:0;height:778" coordorigin="1805,799" coordsize="0,778">
                <v:shape style="position:absolute;left:1805;top:799;width:0;height:778" coordorigin="1805,799" coordsize="0,778" path="m1805,799l1805,1577e" filled="f" stroked="t" strokeweight="0.58pt" strokecolor="#000000">
                  <v:path arrowok="t"/>
                </v:shape>
                <v:group style="position:absolute;left:4238;top:799;width:0;height:778" coordorigin="4238,799" coordsize="0,778">
                  <v:shape style="position:absolute;left:4238;top:799;width:0;height:778" coordorigin="4238,799" coordsize="0,778" path="m4238,799l4238,1577e" filled="f" stroked="t" strokeweight="0.58pt" strokecolor="#000000">
                    <v:path arrowok="t"/>
                  </v:shape>
                  <v:group style="position:absolute;left:1810;top:1572;width:2424;height:0" coordorigin="1810,1572" coordsize="2424,0">
                    <v:shape style="position:absolute;left:1810;top:1572;width:2424;height:0" coordorigin="1810,1572" coordsize="2424,0" path="m1810,1572l4234,1572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√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5883pt;width:393.46pt;height:89.62pt;mso-position-horizontal-relative:page;mso-position-vertical-relative:paragraph;z-index:-1914" coordorigin="1799,532" coordsize="7869,1792">
            <v:shape type="#_x0000_t75" style="position:absolute;left:1810;top:547;width:7848;height:1762">
              <v:imagedata o:title="" r:id="rId62"/>
            </v:shape>
            <v:group style="position:absolute;left:1810;top:542;width:7848;height:0" coordorigin="1810,542" coordsize="7848,0">
              <v:shape style="position:absolute;left:1810;top:542;width:7848;height:0" coordorigin="1810,542" coordsize="7848,0" path="m1810,542l9658,542e" filled="f" stroked="t" strokeweight="0.58pt" strokecolor="#000000">
                <v:path arrowok="t"/>
              </v:shape>
              <v:group style="position:absolute;left:1805;top:538;width:0;height:1781" coordorigin="1805,538" coordsize="0,1781">
                <v:shape style="position:absolute;left:1805;top:538;width:0;height:1781" coordorigin="1805,538" coordsize="0,1781" path="m1805,538l1805,2318e" filled="f" stroked="t" strokeweight="0.58pt" strokecolor="#000000">
                  <v:path arrowok="t"/>
                </v:shape>
                <v:group style="position:absolute;left:9662;top:538;width:0;height:1781" coordorigin="9662,538" coordsize="0,1781">
                  <v:shape style="position:absolute;left:9662;top:538;width:0;height:1781" coordorigin="9662,538" coordsize="0,1781" path="m9662,538l9662,2318e" filled="f" stroked="t" strokeweight="0.58pt" strokecolor="#000000">
                    <v:path arrowok="t"/>
                  </v:shape>
                  <v:group style="position:absolute;left:1810;top:2314;width:7848;height:0" coordorigin="1810,2314" coordsize="7848,0">
                    <v:shape style="position:absolute;left:1810;top:2314;width:7848;height:0" coordorigin="1810,2314" coordsize="7848,0" path="m1810,2314l9658,2314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2pt;width:331.3pt;height:89.86pt;mso-position-horizontal-relative:page;mso-position-vertical-relative:paragraph;z-index:-1913" coordorigin="1799,527" coordsize="6626,1797">
            <v:shape type="#_x0000_t75" style="position:absolute;left:1810;top:542;width:6605;height:1766">
              <v:imagedata o:title="" r:id="rId63"/>
            </v:shape>
            <v:group style="position:absolute;left:1810;top:538;width:6605;height:0" coordorigin="1810,538" coordsize="6605,0">
              <v:shape style="position:absolute;left:1810;top:538;width:6605;height:0" coordorigin="1810,538" coordsize="6605,0" path="m1810,538l8414,538e" filled="f" stroked="t" strokeweight="0.58pt" strokecolor="#000000">
                <v:path arrowok="t"/>
              </v:shape>
              <v:group style="position:absolute;left:1805;top:533;width:0;height:1786" coordorigin="1805,533" coordsize="0,1786">
                <v:shape style="position:absolute;left:1805;top:533;width:0;height:1786" coordorigin="1805,533" coordsize="0,1786" path="m1805,533l1805,2318e" filled="f" stroked="t" strokeweight="0.58pt" strokecolor="#000000">
                  <v:path arrowok="t"/>
                </v:shape>
                <v:group style="position:absolute;left:8419;top:533;width:0;height:1786" coordorigin="8419,533" coordsize="0,1786">
                  <v:shape style="position:absolute;left:8419;top:533;width:0;height:1786" coordorigin="8419,533" coordsize="0,1786" path="m8419,533l8419,2318e" filled="f" stroked="t" strokeweight="0.58pt" strokecolor="#000000">
                    <v:path arrowok="t"/>
                  </v:shape>
                  <v:group style="position:absolute;left:1810;top:2314;width:6605;height:0" coordorigin="1810,2314" coordsize="6605,0">
                    <v:shape style="position:absolute;left:1810;top:2314;width:6605;height:0" coordorigin="1810,2314" coordsize="6605,0" path="m1810,2314l8414,2314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5881pt;width:212.02pt;height:172.18pt;mso-position-horizontal-relative:page;mso-position-vertical-relative:paragraph;z-index:-1912" coordorigin="1799,532" coordsize="4240,3444">
            <v:shape type="#_x0000_t75" style="position:absolute;left:1810;top:547;width:4219;height:3413">
              <v:imagedata o:title="" r:id="rId64"/>
            </v:shape>
            <v:group style="position:absolute;left:1810;top:542;width:4219;height:0" coordorigin="1810,542" coordsize="4219,0">
              <v:shape style="position:absolute;left:1810;top:542;width:4219;height:0" coordorigin="1810,542" coordsize="4219,0" path="m1810,542l6029,542e" filled="f" stroked="t" strokeweight="0.58pt" strokecolor="#000000">
                <v:path arrowok="t"/>
              </v:shape>
              <v:group style="position:absolute;left:1805;top:538;width:0;height:3432" coordorigin="1805,538" coordsize="0,3432">
                <v:shape style="position:absolute;left:1805;top:538;width:0;height:3432" coordorigin="1805,538" coordsize="0,3432" path="m1805,538l1805,3970e" filled="f" stroked="t" strokeweight="0.58pt" strokecolor="#000000">
                  <v:path arrowok="t"/>
                </v:shape>
                <v:group style="position:absolute;left:6034;top:538;width:0;height:3432" coordorigin="6034,538" coordsize="0,3432">
                  <v:shape style="position:absolute;left:6034;top:538;width:0;height:3432" coordorigin="6034,538" coordsize="0,3432" path="m6034,538l6034,3970e" filled="f" stroked="t" strokeweight="0.58pt" strokecolor="#000000">
                    <v:path arrowok="t"/>
                  </v:shape>
                  <v:group style="position:absolute;left:1810;top:3965;width:4219;height:0" coordorigin="1810,3965" coordsize="4219,0">
                    <v:shape style="position:absolute;left:1810;top:3965;width:4219;height:0" coordorigin="1810,3965" coordsize="4219,0" path="m1810,3965l6029,3965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148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 w:lineRule="exact" w:line="300"/>
        <w:ind w:left="260"/>
      </w:pPr>
      <w:r>
        <w:pict>
          <v:group style="position:absolute;margin-left:89.95pt;margin-top:32.9233pt;width:432.58pt;height:95.38pt;mso-position-horizontal-relative:page;mso-position-vertical-relative:paragraph;z-index:-1911" coordorigin="1799,658" coordsize="8652,1908">
            <v:shape type="#_x0000_t75" style="position:absolute;left:1810;top:674;width:8630;height:1877">
              <v:imagedata o:title="" r:id="rId65"/>
            </v:shape>
            <v:group style="position:absolute;left:1810;top:669;width:8630;height:0" coordorigin="1810,669" coordsize="8630,0">
              <v:shape style="position:absolute;left:1810;top:669;width:8630;height:0" coordorigin="1810,669" coordsize="8630,0" path="m1810,669l10440,669e" filled="f" stroked="t" strokeweight="0.58pt" strokecolor="#000000">
                <v:path arrowok="t"/>
              </v:shape>
              <v:group style="position:absolute;left:1805;top:664;width:0;height:1896" coordorigin="1805,664" coordsize="0,1896">
                <v:shape style="position:absolute;left:1805;top:664;width:0;height:1896" coordorigin="1805,664" coordsize="0,1896" path="m1805,664l1805,2560e" filled="f" stroked="t" strokeweight="0.58pt" strokecolor="#000000">
                  <v:path arrowok="t"/>
                </v:shape>
                <v:group style="position:absolute;left:10445;top:664;width:0;height:1896" coordorigin="10445,664" coordsize="0,1896">
                  <v:shape style="position:absolute;left:10445;top:664;width:0;height:1896" coordorigin="10445,664" coordsize="0,1896" path="m10445,664l10445,2560e" filled="f" stroked="t" strokeweight="0.58pt" strokecolor="#000000">
                    <v:path arrowok="t"/>
                  </v:shape>
                  <v:group style="position:absolute;left:1810;top:2555;width:8630;height:0" coordorigin="1810,2555" coordsize="8630,0">
                    <v:shape style="position:absolute;left:1810;top:2555;width:8630;height:0" coordorigin="1810,2555" coordsize="8630,0" path="m1810,2555l10440,2555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R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w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al</w:t>
      </w:r>
      <w:r>
        <w:rPr>
          <w:rFonts w:cs="Cambria" w:hAnsi="Cambria" w:eastAsia="Cambria" w:ascii="Cambria"/>
          <w:b/>
          <w:i/>
          <w:spacing w:val="-11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Su</w:t>
      </w:r>
      <w:r>
        <w:rPr>
          <w:rFonts w:cs="Cambria" w:hAnsi="Cambria" w:eastAsia="Cambria" w:ascii="Cambria"/>
          <w:b/>
          <w:i/>
          <w:spacing w:val="5"/>
          <w:w w:val="100"/>
          <w:position w:val="-1"/>
          <w:sz w:val="28"/>
          <w:szCs w:val="28"/>
        </w:rPr>
        <w:t>b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b/>
          <w:i/>
          <w:spacing w:val="-13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(Sub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tan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6"/>
          <w:w w:val="100"/>
          <w:position w:val="-1"/>
          <w:sz w:val="28"/>
          <w:szCs w:val="28"/>
        </w:rPr>
        <w:t>/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xt</w:t>
      </w:r>
      <w:r>
        <w:rPr>
          <w:rFonts w:cs="Cambria" w:hAnsi="Cambria" w:eastAsia="Cambria" w:ascii="Cambria"/>
          <w:b/>
          <w:i/>
          <w:spacing w:val="5"/>
          <w:w w:val="100"/>
          <w:position w:val="-1"/>
          <w:sz w:val="28"/>
          <w:szCs w:val="28"/>
        </w:rPr>
        <w:t>u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r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e)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3pt;width:432.82pt;height:60.1pt;mso-position-horizontal-relative:page;mso-position-vertical-relative:paragraph;z-index:-1910" coordorigin="1799,527" coordsize="8656,1202">
            <v:shape type="#_x0000_t75" style="position:absolute;left:1810;top:542;width:8635;height:1171">
              <v:imagedata o:title="" r:id="rId66"/>
            </v:shape>
            <v:group style="position:absolute;left:1810;top:538;width:8635;height:0" coordorigin="1810,538" coordsize="8635,0">
              <v:shape style="position:absolute;left:1810;top:538;width:8635;height:0" coordorigin="1810,538" coordsize="8635,0" path="m1810,538l10445,538e" filled="f" stroked="t" strokeweight="0.58pt" strokecolor="#000000">
                <v:path arrowok="t"/>
              </v:shape>
              <v:group style="position:absolute;left:1805;top:533;width:0;height:1190" coordorigin="1805,533" coordsize="0,1190">
                <v:shape style="position:absolute;left:1805;top:533;width:0;height:1190" coordorigin="1805,533" coordsize="0,1190" path="m1805,533l1805,1723e" filled="f" stroked="t" strokeweight="0.58pt" strokecolor="#000000">
                  <v:path arrowok="t"/>
                </v:shape>
                <v:group style="position:absolute;left:10450;top:533;width:0;height:1190" coordorigin="10450,533" coordsize="0,1190">
                  <v:shape style="position:absolute;left:10450;top:533;width:0;height:1190" coordorigin="10450,533" coordsize="0,1190" path="m10450,533l10450,1723e" filled="f" stroked="t" strokeweight="0.58pt" strokecolor="#000000">
                    <v:path arrowok="t"/>
                  </v:shape>
                  <v:group style="position:absolute;left:1810;top:1718;width:8635;height:0" coordorigin="1810,1718" coordsize="8635,0">
                    <v:shape style="position:absolute;left:1810;top:1718;width:8635;height:0" coordorigin="1810,1718" coordsize="8635,0" path="m1810,1718l10445,1718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5882pt;width:432.82pt;height:226.9pt;mso-position-horizontal-relative:page;mso-position-vertical-relative:paragraph;z-index:-1909" coordorigin="1799,532" coordsize="8656,4538">
            <v:shape type="#_x0000_t75" style="position:absolute;left:1810;top:547;width:8635;height:4507">
              <v:imagedata o:title="" r:id="rId67"/>
            </v:shape>
            <v:group style="position:absolute;left:1810;top:542;width:8635;height:0" coordorigin="1810,542" coordsize="8635,0">
              <v:shape style="position:absolute;left:1810;top:542;width:8635;height:0" coordorigin="1810,542" coordsize="8635,0" path="m1810,542l10445,542e" filled="f" stroked="t" strokeweight="0.58pt" strokecolor="#000000">
                <v:path arrowok="t"/>
              </v:shape>
              <v:group style="position:absolute;left:1805;top:538;width:0;height:4526" coordorigin="1805,538" coordsize="0,4526">
                <v:shape style="position:absolute;left:1805;top:538;width:0;height:4526" coordorigin="1805,538" coordsize="0,4526" path="m1805,538l1805,5064e" filled="f" stroked="t" strokeweight="0.58pt" strokecolor="#000000">
                  <v:path arrowok="t"/>
                </v:shape>
                <v:group style="position:absolute;left:10450;top:538;width:0;height:4526" coordorigin="10450,538" coordsize="0,4526">
                  <v:shape style="position:absolute;left:10450;top:538;width:0;height:4526" coordorigin="10450,538" coordsize="0,4526" path="m10450,538l10450,5064e" filled="f" stroked="t" strokeweight="0.58pt" strokecolor="#000000">
                    <v:path arrowok="t"/>
                  </v:shape>
                  <v:group style="position:absolute;left:1810;top:5059;width:8635;height:0" coordorigin="1810,5059" coordsize="8635,0">
                    <v:shape style="position:absolute;left:1810;top:5059;width:8635;height:0" coordorigin="1810,5059" coordsize="8635,0" path="m1810,5059l10445,5059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pt;width:155.62pt;height:51.22pt;mso-position-horizontal-relative:page;mso-position-vertical-relative:paragraph;z-index:-1908" coordorigin="1799,527" coordsize="3112,1024">
            <v:shape type="#_x0000_t75" style="position:absolute;left:1810;top:542;width:3091;height:994">
              <v:imagedata o:title="" r:id="rId68"/>
            </v:shape>
            <v:group style="position:absolute;left:1810;top:538;width:3091;height:0" coordorigin="1810,538" coordsize="3091,0">
              <v:shape style="position:absolute;left:1810;top:538;width:3091;height:0" coordorigin="1810,538" coordsize="3091,0" path="m1810,538l4901,538e" filled="f" stroked="t" strokeweight="0.58pt" strokecolor="#000000">
                <v:path arrowok="t"/>
              </v:shape>
              <v:group style="position:absolute;left:1805;top:533;width:0;height:1013" coordorigin="1805,533" coordsize="0,1013">
                <v:shape style="position:absolute;left:1805;top:533;width:0;height:1013" coordorigin="1805,533" coordsize="0,1013" path="m1805,533l1805,1546e" filled="f" stroked="t" strokeweight="0.58pt" strokecolor="#000000">
                  <v:path arrowok="t"/>
                </v:shape>
                <v:group style="position:absolute;left:4906;top:533;width:0;height:1013" coordorigin="4906,533" coordsize="0,1013">
                  <v:shape style="position:absolute;left:4906;top:533;width:0;height:1013" coordorigin="4906,533" coordsize="0,1013" path="m4906,533l4906,1546e" filled="f" stroked="t" strokeweight="0.58pt" strokecolor="#000000">
                    <v:path arrowok="t"/>
                  </v:shape>
                  <v:group style="position:absolute;left:1810;top:1541;width:3091;height:0" coordorigin="1810,1541" coordsize="3091,0">
                    <v:shape style="position:absolute;left:1810;top:1541;width:3091;height:0" coordorigin="1810,1541" coordsize="3091,0" path="m1810,1541l4901,1541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148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 w:right="234"/>
      </w:pPr>
      <w:r>
        <w:pict>
          <v:group style="position:absolute;margin-left:89.95pt;margin-top:76.99pt;width:381.22pt;height:91.3pt;mso-position-horizontal-relative:page;mso-position-vertical-relative:page;z-index:-1907" coordorigin="1799,1540" coordsize="7624,1826">
            <v:shape type="#_x0000_t75" style="position:absolute;left:1810;top:1555;width:7603;height:1795">
              <v:imagedata o:title="" r:id="rId70"/>
            </v:shape>
            <v:group style="position:absolute;left:1810;top:1550;width:7603;height:0" coordorigin="1810,1550" coordsize="7603,0">
              <v:shape style="position:absolute;left:1810;top:1550;width:7603;height:0" coordorigin="1810,1550" coordsize="7603,0" path="m1810,1550l9413,1550e" filled="f" stroked="t" strokeweight="0.58pt" strokecolor="#000000">
                <v:path arrowok="t"/>
              </v:shape>
              <v:group style="position:absolute;left:1805;top:1546;width:0;height:1814" coordorigin="1805,1546" coordsize="0,1814">
                <v:shape style="position:absolute;left:1805;top:1546;width:0;height:1814" coordorigin="1805,1546" coordsize="0,1814" path="m1805,1546l1805,3360e" filled="f" stroked="t" strokeweight="0.58pt" strokecolor="#000000">
                  <v:path arrowok="t"/>
                </v:shape>
                <v:group style="position:absolute;left:9418;top:1546;width:0;height:1814" coordorigin="9418,1546" coordsize="0,1814">
                  <v:shape style="position:absolute;left:9418;top:1546;width:0;height:1814" coordorigin="9418,1546" coordsize="0,1814" path="m9418,1546l9418,3360e" filled="f" stroked="t" strokeweight="0.58pt" strokecolor="#000000">
                    <v:path arrowok="t"/>
                  </v:shape>
                  <v:group style="position:absolute;left:1810;top:3355;width:7603;height:0" coordorigin="1810,3355" coordsize="7603,0">
                    <v:shape style="position:absolute;left:1810;top:3355;width:7603;height:0" coordorigin="1810,3355" coordsize="7603,0" path="m1810,3355l9413,3355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pict>
          <v:shape type="#_x0000_t75" style="position:absolute;margin-left:421.2pt;margin-top:-5.04165pt;width:14.16pt;height:16.56pt;mso-position-horizontal-relative:page;mso-position-vertical-relative:paragraph;z-index:-1906">
            <v:imagedata o:title="" r:id="rId71"/>
          </v:shape>
        </w:pict>
      </w:r>
      <w:r>
        <w:pict>
          <v:group style="position:absolute;margin-left:89.95pt;margin-top:39.0683pt;width:401.86pt;height:47.62pt;mso-position-horizontal-relative:page;mso-position-vertical-relative:paragraph;z-index:-1905" coordorigin="1799,781" coordsize="8037,952">
            <v:shape type="#_x0000_t75" style="position:absolute;left:1810;top:797;width:8016;height:922">
              <v:imagedata o:title="" r:id="rId72"/>
            </v:shape>
            <v:group style="position:absolute;left:1810;top:792;width:8016;height:0" coordorigin="1810,792" coordsize="8016,0">
              <v:shape style="position:absolute;left:1810;top:792;width:8016;height:0" coordorigin="1810,792" coordsize="8016,0" path="m1810,792l9826,792e" filled="f" stroked="t" strokeweight="0.58pt" strokecolor="#000000">
                <v:path arrowok="t"/>
              </v:shape>
              <v:group style="position:absolute;left:1805;top:787;width:0;height:941" coordorigin="1805,787" coordsize="0,941">
                <v:shape style="position:absolute;left:1805;top:787;width:0;height:941" coordorigin="1805,787" coordsize="0,941" path="m1805,787l1805,1728e" filled="f" stroked="t" strokeweight="0.58pt" strokecolor="#000000">
                  <v:path arrowok="t"/>
                </v:shape>
                <v:group style="position:absolute;left:9830;top:787;width:0;height:941" coordorigin="9830,787" coordsize="0,941">
                  <v:shape style="position:absolute;left:9830;top:787;width:0;height:941" coordorigin="9830,787" coordsize="0,941" path="m9830,787l9830,1728e" filled="f" stroked="t" strokeweight="0.58pt" strokecolor="#000000">
                    <v:path arrowok="t"/>
                  </v:shape>
                  <v:group style="position:absolute;left:1810;top:1723;width:8016;height:0" coordorigin="1810,1723" coordsize="8016,0">
                    <v:shape style="position:absolute;left:1810;top:1723;width:8016;height:0" coordorigin="1810,1723" coordsize="8016,0" path="m1810,1723l9826,1723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</w:t>
      </w:r>
      <w:r>
        <w:rPr>
          <w:rFonts w:cs="Arial" w:hAnsi="Arial" w:eastAsia="Arial" w:ascii="Arial"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 w:lineRule="auto" w:line="245"/>
        <w:ind w:left="260" w:right="918"/>
      </w:pPr>
      <w:r>
        <w:pict>
          <v:group style="position:absolute;margin-left:89.95pt;margin-top:39.6583pt;width:116.26pt;height:41.86pt;mso-position-horizontal-relative:page;mso-position-vertical-relative:paragraph;z-index:-1904" coordorigin="1799,793" coordsize="2325,837">
            <v:shape type="#_x0000_t75" style="position:absolute;left:1810;top:809;width:2304;height:806">
              <v:imagedata o:title="" r:id="rId73"/>
            </v:shape>
            <v:group style="position:absolute;left:1810;top:804;width:2304;height:0" coordorigin="1810,804" coordsize="2304,0">
              <v:shape style="position:absolute;left:1810;top:804;width:2304;height:0" coordorigin="1810,804" coordsize="2304,0" path="m1810,804l4114,804e" filled="f" stroked="t" strokeweight="0.58pt" strokecolor="#000000">
                <v:path arrowok="t"/>
              </v:shape>
              <v:group style="position:absolute;left:1805;top:799;width:0;height:826" coordorigin="1805,799" coordsize="0,826">
                <v:shape style="position:absolute;left:1805;top:799;width:0;height:826" coordorigin="1805,799" coordsize="0,826" path="m1805,799l1805,1625e" filled="f" stroked="t" strokeweight="0.58pt" strokecolor="#000000">
                  <v:path arrowok="t"/>
                </v:shape>
                <v:group style="position:absolute;left:4118;top:799;width:0;height:826" coordorigin="4118,799" coordsize="0,826">
                  <v:shape style="position:absolute;left:4118;top:799;width:0;height:826" coordorigin="4118,799" coordsize="0,826" path="m4118,799l4118,1625e" filled="f" stroked="t" strokeweight="0.58pt" strokecolor="#000000">
                    <v:path arrowok="t"/>
                  </v:shape>
                  <v:group style="position:absolute;left:1810;top:1620;width:2304;height:0" coordorigin="1810,1620" coordsize="2304,0">
                    <v:shape style="position:absolute;left:1810;top:1620;width:2304;height:0" coordorigin="1810,1620" coordsize="2304,0" path="m1810,1620l4114,162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√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2pt;width:331.06pt;height:85.78pt;mso-position-horizontal-relative:page;mso-position-vertical-relative:paragraph;z-index:-1903" coordorigin="1799,527" coordsize="6621,1716">
            <v:shape type="#_x0000_t75" style="position:absolute;left:1810;top:542;width:6600;height:1685">
              <v:imagedata o:title="" r:id="rId74"/>
            </v:shape>
            <v:group style="position:absolute;left:1810;top:538;width:6600;height:0" coordorigin="1810,538" coordsize="6600,0">
              <v:shape style="position:absolute;left:1810;top:538;width:6600;height:0" coordorigin="1810,538" coordsize="6600,0" path="m1810,538l8410,538e" filled="f" stroked="t" strokeweight="0.58pt" strokecolor="#000000">
                <v:path arrowok="t"/>
              </v:shape>
              <v:group style="position:absolute;left:1805;top:533;width:0;height:1704" coordorigin="1805,533" coordsize="0,1704">
                <v:shape style="position:absolute;left:1805;top:533;width:0;height:1704" coordorigin="1805,533" coordsize="0,1704" path="m1805,533l1805,2237e" filled="f" stroked="t" strokeweight="0.58pt" strokecolor="#000000">
                  <v:path arrowok="t"/>
                </v:shape>
                <v:group style="position:absolute;left:8414;top:533;width:0;height:1704" coordorigin="8414,533" coordsize="0,1704">
                  <v:shape style="position:absolute;left:8414;top:533;width:0;height:1704" coordorigin="8414,533" coordsize="0,1704" path="m8414,533l8414,2237e" filled="f" stroked="t" strokeweight="0.58pt" strokecolor="#000000">
                    <v:path arrowok="t"/>
                  </v:shape>
                  <v:group style="position:absolute;left:1810;top:2232;width:6600;height:0" coordorigin="1810,2232" coordsize="6600,0">
                    <v:shape style="position:absolute;left:1810;top:2232;width:6600;height:0" coordorigin="1810,2232" coordsize="6600,0" path="m1810,2232l8410,2232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1pt;width:184.66pt;height:154.9pt;mso-position-horizontal-relative:page;mso-position-vertical-relative:paragraph;z-index:-1902" coordorigin="1799,527" coordsize="3693,3098">
            <v:shape type="#_x0000_t75" style="position:absolute;left:1810;top:542;width:3672;height:3067">
              <v:imagedata o:title="" r:id="rId75"/>
            </v:shape>
            <v:group style="position:absolute;left:1810;top:538;width:3672;height:0" coordorigin="1810,538" coordsize="3672,0">
              <v:shape style="position:absolute;left:1810;top:538;width:3672;height:0" coordorigin="1810,538" coordsize="3672,0" path="m1810,538l5482,538e" filled="f" stroked="t" strokeweight="0.58pt" strokecolor="#000000">
                <v:path arrowok="t"/>
              </v:shape>
              <v:group style="position:absolute;left:1805;top:533;width:0;height:3086" coordorigin="1805,533" coordsize="0,3086">
                <v:shape style="position:absolute;left:1805;top:533;width:0;height:3086" coordorigin="1805,533" coordsize="0,3086" path="m1805,533l1805,3619e" filled="f" stroked="t" strokeweight="0.58pt" strokecolor="#000000">
                  <v:path arrowok="t"/>
                </v:shape>
                <v:group style="position:absolute;left:5486;top:533;width:0;height:3086" coordorigin="5486,533" coordsize="0,3086">
                  <v:shape style="position:absolute;left:5486;top:533;width:0;height:3086" coordorigin="5486,533" coordsize="0,3086" path="m5486,533l5486,3619e" filled="f" stroked="t" strokeweight="0.58pt" strokecolor="#000000">
                    <v:path arrowok="t"/>
                  </v:shape>
                  <v:group style="position:absolute;left:1810;top:3614;width:3672;height:0" coordorigin="1810,3614" coordsize="3672,0">
                    <v:shape style="position:absolute;left:1810;top:3614;width:3672;height:0" coordorigin="1810,3614" coordsize="3672,0" path="m1810,3614l5482,3614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NumType w:start="20"/>
          <w:pgMar w:footer="1234" w:header="712" w:top="1280" w:bottom="280" w:left="1540" w:right="1560"/>
          <w:footerReference w:type="default" r:id="rId69"/>
          <w:pgSz w:w="12240" w:h="15840"/>
        </w:sectPr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 w:lineRule="exact" w:line="300"/>
        <w:ind w:left="260"/>
      </w:pPr>
      <w:r>
        <w:pict>
          <v:group style="position:absolute;margin-left:89.95pt;margin-top:32.9233pt;width:381.46pt;height:85.78pt;mso-position-horizontal-relative:page;mso-position-vertical-relative:paragraph;z-index:-1901" coordorigin="1799,658" coordsize="7629,1716">
            <v:shape type="#_x0000_t75" style="position:absolute;left:1810;top:674;width:7608;height:1685">
              <v:imagedata o:title="" r:id="rId76"/>
            </v:shape>
            <v:group style="position:absolute;left:1810;top:669;width:7608;height:0" coordorigin="1810,669" coordsize="7608,0">
              <v:shape style="position:absolute;left:1810;top:669;width:7608;height:0" coordorigin="1810,669" coordsize="7608,0" path="m1810,669l9418,669e" filled="f" stroked="t" strokeweight="0.58pt" strokecolor="#000000">
                <v:path arrowok="t"/>
              </v:shape>
              <v:group style="position:absolute;left:1805;top:664;width:0;height:1704" coordorigin="1805,664" coordsize="0,1704">
                <v:shape style="position:absolute;left:1805;top:664;width:0;height:1704" coordorigin="1805,664" coordsize="0,1704" path="m1805,664l1805,2368e" filled="f" stroked="t" strokeweight="0.58pt" strokecolor="#000000">
                  <v:path arrowok="t"/>
                </v:shape>
                <v:group style="position:absolute;left:9422;top:664;width:0;height:1704" coordorigin="9422,664" coordsize="0,1704">
                  <v:shape style="position:absolute;left:9422;top:664;width:0;height:1704" coordorigin="9422,664" coordsize="0,1704" path="m9422,664l9422,2368e" filled="f" stroked="t" strokeweight="0.58pt" strokecolor="#000000">
                    <v:path arrowok="t"/>
                  </v:shape>
                  <v:group style="position:absolute;left:1810;top:2363;width:7608;height:0" coordorigin="1810,2363" coordsize="7608,0">
                    <v:shape style="position:absolute;left:1810;top:2363;width:7608;height:0" coordorigin="1810,2363" coordsize="7608,0" path="m1810,2363l9418,2363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W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h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b/>
          <w:i/>
          <w:spacing w:val="-6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Sub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b/>
          <w:i/>
          <w:spacing w:val="-13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w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as</w:t>
      </w:r>
      <w:r>
        <w:rPr>
          <w:rFonts w:cs="Cambria" w:hAnsi="Cambria" w:eastAsia="Cambria" w:ascii="Cambria"/>
          <w:b/>
          <w:i/>
          <w:spacing w:val="-3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A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k</w:t>
      </w:r>
      <w:r>
        <w:rPr>
          <w:rFonts w:cs="Cambria" w:hAnsi="Cambria" w:eastAsia="Cambria" w:ascii="Cambria"/>
          <w:b/>
          <w:i/>
          <w:spacing w:val="5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w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d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g</w:t>
      </w:r>
      <w:r>
        <w:rPr>
          <w:rFonts w:cs="Cambria" w:hAnsi="Cambria" w:eastAsia="Cambria" w:ascii="Cambria"/>
          <w:b/>
          <w:i/>
          <w:spacing w:val="5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d</w:t>
      </w:r>
      <w:r>
        <w:rPr>
          <w:rFonts w:cs="Cambria" w:hAnsi="Cambria" w:eastAsia="Cambria" w:ascii="Cambria"/>
          <w:b/>
          <w:i/>
          <w:spacing w:val="-18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by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J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KKP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5883pt;width:206.98pt;height:187.54pt;mso-position-horizontal-relative:page;mso-position-vertical-relative:paragraph;z-index:-1900" coordorigin="1799,532" coordsize="4140,3751">
            <v:shape type="#_x0000_t75" style="position:absolute;left:1810;top:547;width:4118;height:3720">
              <v:imagedata o:title="" r:id="rId77"/>
            </v:shape>
            <v:group style="position:absolute;left:1810;top:542;width:4118;height:0" coordorigin="1810,542" coordsize="4118,0">
              <v:shape style="position:absolute;left:1810;top:542;width:4118;height:0" coordorigin="1810,542" coordsize="4118,0" path="m1810,542l5928,542e" filled="f" stroked="t" strokeweight="0.58pt" strokecolor="#000000">
                <v:path arrowok="t"/>
              </v:shape>
              <v:group style="position:absolute;left:1805;top:538;width:0;height:3739" coordorigin="1805,538" coordsize="0,3739">
                <v:shape style="position:absolute;left:1805;top:538;width:0;height:3739" coordorigin="1805,538" coordsize="0,3739" path="m1805,538l1805,4277e" filled="f" stroked="t" strokeweight="0.58pt" strokecolor="#000000">
                  <v:path arrowok="t"/>
                </v:shape>
                <v:group style="position:absolute;left:5933;top:538;width:0;height:3739" coordorigin="5933,538" coordsize="0,3739">
                  <v:shape style="position:absolute;left:5933;top:538;width:0;height:3739" coordorigin="5933,538" coordsize="0,3739" path="m5933,538l5933,4277e" filled="f" stroked="t" strokeweight="0.58pt" strokecolor="#000000">
                    <v:path arrowok="t"/>
                  </v:shape>
                  <v:group style="position:absolute;left:1810;top:4272;width:4118;height:0" coordorigin="1810,4272" coordsize="4118,0">
                    <v:shape style="position:absolute;left:1810;top:4272;width:4118;height:0" coordorigin="1810,4272" coordsize="4118,0" path="m1810,4272l5928,4272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sy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1082pt;width:130.18pt;height:66.1pt;mso-position-horizontal-relative:page;mso-position-vertical-relative:paragraph;z-index:-1899" coordorigin="1799,522" coordsize="2604,1322">
            <v:shape type="#_x0000_t75" style="position:absolute;left:1810;top:542;width:2582;height:1286">
              <v:imagedata o:title="" r:id="rId78"/>
            </v:shape>
            <v:group style="position:absolute;left:1810;top:533;width:2582;height:0" coordorigin="1810,533" coordsize="2582,0">
              <v:shape style="position:absolute;left:1810;top:533;width:2582;height:0" coordorigin="1810,533" coordsize="2582,0" path="m1810,533l4392,533e" filled="f" stroked="t" strokeweight="0.58pt" strokecolor="#000000">
                <v:path arrowok="t"/>
              </v:shape>
              <v:group style="position:absolute;left:1805;top:528;width:0;height:1310" coordorigin="1805,528" coordsize="0,1310">
                <v:shape style="position:absolute;left:1805;top:528;width:0;height:1310" coordorigin="1805,528" coordsize="0,1310" path="m1805,528l1805,1838e" filled="f" stroked="t" strokeweight="0.58pt" strokecolor="#000000">
                  <v:path arrowok="t"/>
                </v:shape>
                <v:group style="position:absolute;left:4397;top:528;width:0;height:1310" coordorigin="4397,528" coordsize="0,1310">
                  <v:shape style="position:absolute;left:4397;top:528;width:0;height:1310" coordorigin="4397,528" coordsize="0,1310" path="m4397,528l4397,1838e" filled="f" stroked="t" strokeweight="0.58pt" strokecolor="#000000">
                    <v:path arrowok="t"/>
                  </v:shape>
                  <v:group style="position:absolute;left:1810;top:1834;width:2582;height:0" coordorigin="1810,1834" coordsize="2582,0">
                    <v:shape style="position:absolute;left:1810;top:1834;width:2582;height:0" coordorigin="1810,1834" coordsize="2582,0" path="m1810,1834l4392,1834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1pt;width:399.94pt;height:90.1pt;mso-position-horizontal-relative:page;mso-position-vertical-relative:paragraph;z-index:-1898" coordorigin="1799,527" coordsize="7999,1802">
            <v:shape type="#_x0000_t75" style="position:absolute;left:1810;top:542;width:7978;height:1771">
              <v:imagedata o:title="" r:id="rId79"/>
            </v:shape>
            <v:group style="position:absolute;left:1810;top:538;width:7978;height:0" coordorigin="1810,538" coordsize="7978,0">
              <v:shape style="position:absolute;left:1810;top:538;width:7978;height:0" coordorigin="1810,538" coordsize="7978,0" path="m1810,538l9787,538e" filled="f" stroked="t" strokeweight="0.58pt" strokecolor="#000000">
                <v:path arrowok="t"/>
              </v:shape>
              <v:group style="position:absolute;left:1805;top:533;width:0;height:1790" coordorigin="1805,533" coordsize="0,1790">
                <v:shape style="position:absolute;left:1805;top:533;width:0;height:1790" coordorigin="1805,533" coordsize="0,1790" path="m1805,533l1805,2323e" filled="f" stroked="t" strokeweight="0.58pt" strokecolor="#000000">
                  <v:path arrowok="t"/>
                </v:shape>
                <v:group style="position:absolute;left:9792;top:533;width:0;height:1790" coordorigin="9792,533" coordsize="0,1790">
                  <v:shape style="position:absolute;left:9792;top:533;width:0;height:1790" coordorigin="9792,533" coordsize="0,1790" path="m9792,533l9792,2323e" filled="f" stroked="t" strokeweight="0.58pt" strokecolor="#000000">
                    <v:path arrowok="t"/>
                  </v:shape>
                  <v:group style="position:absolute;left:1810;top:2318;width:7978;height:0" coordorigin="1810,2318" coordsize="7978,0">
                    <v:shape style="position:absolute;left:1810;top:2318;width:7978;height:0" coordorigin="1810,2318" coordsize="7978,0" path="m1810,2318l9787,2318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x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234" w:top="1280" w:bottom="280" w:left="1540" w:right="1560"/>
          <w:pgSz w:w="12240" w:h="15840"/>
        </w:sectPr>
      </w:pPr>
      <w:r>
        <w:pict>
          <v:shape type="#_x0000_t75" style="position:absolute;margin-left:168.96pt;margin-top:-11.042pt;width:17.28pt;height:22.56pt;mso-position-horizontal-relative:page;mso-position-vertical-relative:paragraph;z-index:-1897">
            <v:imagedata o:title="" r:id="rId80"/>
          </v:shape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</w:t>
      </w:r>
      <w:r>
        <w:rPr>
          <w:rFonts w:cs="Arial" w:hAnsi="Arial" w:eastAsia="Arial" w:ascii="Arial"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 w:lineRule="exact" w:line="300"/>
        <w:ind w:left="260"/>
      </w:pPr>
      <w:r>
        <w:pict>
          <v:group style="position:absolute;margin-left:89.95pt;margin-top:32.9233pt;width:375.46pt;height:91.78pt;mso-position-horizontal-relative:page;mso-position-vertical-relative:paragraph;z-index:-1896" coordorigin="1799,658" coordsize="7509,1836">
            <v:shape type="#_x0000_t75" style="position:absolute;left:1810;top:674;width:7488;height:1805">
              <v:imagedata o:title="" r:id="rId81"/>
            </v:shape>
            <v:group style="position:absolute;left:1810;top:669;width:7488;height:0" coordorigin="1810,669" coordsize="7488,0">
              <v:shape style="position:absolute;left:1810;top:669;width:7488;height:0" coordorigin="1810,669" coordsize="7488,0" path="m1810,669l9298,669e" filled="f" stroked="t" strokeweight="0.58pt" strokecolor="#000000">
                <v:path arrowok="t"/>
              </v:shape>
              <v:group style="position:absolute;left:1805;top:664;width:0;height:1824" coordorigin="1805,664" coordsize="0,1824">
                <v:shape style="position:absolute;left:1805;top:664;width:0;height:1824" coordorigin="1805,664" coordsize="0,1824" path="m1805,664l1805,2488e" filled="f" stroked="t" strokeweight="0.58pt" strokecolor="#000000">
                  <v:path arrowok="t"/>
                </v:shape>
                <v:group style="position:absolute;left:9302;top:664;width:0;height:1824" coordorigin="9302,664" coordsize="0,1824">
                  <v:shape style="position:absolute;left:9302;top:664;width:0;height:1824" coordorigin="9302,664" coordsize="0,1824" path="m9302,664l9302,2488e" filled="f" stroked="t" strokeweight="0.58pt" strokecolor="#000000">
                    <v:path arrowok="t"/>
                  </v:shape>
                  <v:group style="position:absolute;left:1810;top:2483;width:7488;height:0" coordorigin="1810,2483" coordsize="7488,0">
                    <v:shape style="position:absolute;left:1810;top:2483;width:7488;height:0" coordorigin="1810,2483" coordsize="7488,0" path="m1810,2483l9298,2483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W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h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b/>
          <w:i/>
          <w:spacing w:val="-6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R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j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t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d</w:t>
      </w:r>
      <w:r>
        <w:rPr>
          <w:rFonts w:cs="Cambria" w:hAnsi="Cambria" w:eastAsia="Cambria" w:ascii="Cambria"/>
          <w:b/>
          <w:i/>
          <w:spacing w:val="-11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by</w:t>
      </w:r>
      <w:r>
        <w:rPr>
          <w:rFonts w:cs="Cambria" w:hAnsi="Cambria" w:eastAsia="Cambria" w:ascii="Cambria"/>
          <w:b/>
          <w:i/>
          <w:spacing w:val="3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D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5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H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3pt;width:184.66pt;height:161.14pt;mso-position-horizontal-relative:page;mso-position-vertical-relative:paragraph;z-index:-1895" coordorigin="1799,527" coordsize="3693,3223">
            <v:shape type="#_x0000_t75" style="position:absolute;left:1810;top:542;width:3672;height:3192">
              <v:imagedata o:title="" r:id="rId82"/>
            </v:shape>
            <v:group style="position:absolute;left:1810;top:538;width:3672;height:0" coordorigin="1810,538" coordsize="3672,0">
              <v:shape style="position:absolute;left:1810;top:538;width:3672;height:0" coordorigin="1810,538" coordsize="3672,0" path="m1810,538l5482,538e" filled="f" stroked="t" strokeweight="0.58pt" strokecolor="#000000">
                <v:path arrowok="t"/>
              </v:shape>
              <v:group style="position:absolute;left:1805;top:533;width:0;height:3211" coordorigin="1805,533" coordsize="0,3211">
                <v:shape style="position:absolute;left:1805;top:533;width:0;height:3211" coordorigin="1805,533" coordsize="0,3211" path="m1805,533l1805,3744e" filled="f" stroked="t" strokeweight="0.58pt" strokecolor="#000000">
                  <v:path arrowok="t"/>
                </v:shape>
                <v:group style="position:absolute;left:5486;top:533;width:0;height:3211" coordorigin="5486,533" coordsize="0,3211">
                  <v:shape style="position:absolute;left:5486;top:533;width:0;height:3211" coordorigin="5486,533" coordsize="0,3211" path="m5486,533l5486,3744e" filled="f" stroked="t" strokeweight="0.58pt" strokecolor="#000000">
                    <v:path arrowok="t"/>
                  </v:shape>
                  <v:group style="position:absolute;left:1810;top:3739;width:3672;height:0" coordorigin="1810,3739" coordsize="3672,0">
                    <v:shape style="position:absolute;left:1810;top:3739;width:3672;height:0" coordorigin="1810,3739" coordsize="3672,0" path="m1810,3739l5482,3739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sys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39.0682pt;width:150.34pt;height:76.42pt;mso-position-horizontal-relative:page;mso-position-vertical-relative:paragraph;z-index:-1894" coordorigin="1799,781" coordsize="3007,1528">
            <v:shape type="#_x0000_t75" style="position:absolute;left:1810;top:797;width:2986;height:1498">
              <v:imagedata o:title="" r:id="rId83"/>
            </v:shape>
            <v:group style="position:absolute;left:1810;top:792;width:2986;height:0" coordorigin="1810,792" coordsize="2986,0">
              <v:shape style="position:absolute;left:1810;top:792;width:2986;height:0" coordorigin="1810,792" coordsize="2986,0" path="m1810,792l4795,792e" filled="f" stroked="t" strokeweight="0.58pt" strokecolor="#000000">
                <v:path arrowok="t"/>
              </v:shape>
              <v:group style="position:absolute;left:1805;top:787;width:0;height:1517" coordorigin="1805,787" coordsize="0,1517">
                <v:shape style="position:absolute;left:1805;top:787;width:0;height:1517" coordorigin="1805,787" coordsize="0,1517" path="m1805,787l1805,2304e" filled="f" stroked="t" strokeweight="0.58pt" strokecolor="#000000">
                  <v:path arrowok="t"/>
                </v:shape>
                <v:group style="position:absolute;left:4800;top:787;width:0;height:1517" coordorigin="4800,787" coordsize="0,1517">
                  <v:shape style="position:absolute;left:4800;top:787;width:0;height:1517" coordorigin="4800,787" coordsize="0,1517" path="m4800,787l4800,2304e" filled="f" stroked="t" strokeweight="0.58pt" strokecolor="#000000">
                    <v:path arrowok="t"/>
                  </v:shape>
                  <v:group style="position:absolute;left:1810;top:2299;width:2986;height:0" coordorigin="1810,2299" coordsize="2986,0">
                    <v:shape style="position:absolute;left:1810;top:2299;width:2986;height:0" coordorigin="1810,2299" coordsize="2986,0" path="m1810,2299l4795,2299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1pt;width:404.26pt;height:78.58pt;mso-position-horizontal-relative:page;mso-position-vertical-relative:paragraph;z-index:-1893" coordorigin="1799,527" coordsize="8085,1572">
            <v:shape type="#_x0000_t75" style="position:absolute;left:1810;top:542;width:8064;height:1541">
              <v:imagedata o:title="" r:id="rId84"/>
            </v:shape>
            <v:group style="position:absolute;left:1810;top:538;width:8064;height:0" coordorigin="1810,538" coordsize="8064,0">
              <v:shape style="position:absolute;left:1810;top:538;width:8064;height:0" coordorigin="1810,538" coordsize="8064,0" path="m1810,538l9874,538e" filled="f" stroked="t" strokeweight="0.58pt" strokecolor="#000000">
                <v:path arrowok="t"/>
              </v:shape>
              <v:group style="position:absolute;left:1805;top:533;width:0;height:1560" coordorigin="1805,533" coordsize="0,1560">
                <v:shape style="position:absolute;left:1805;top:533;width:0;height:1560" coordorigin="1805,533" coordsize="0,1560" path="m1805,533l1805,2093e" filled="f" stroked="t" strokeweight="0.58pt" strokecolor="#000000">
                  <v:path arrowok="t"/>
                </v:shape>
                <v:group style="position:absolute;left:9878;top:533;width:0;height:1560" coordorigin="9878,533" coordsize="0,1560">
                  <v:shape style="position:absolute;left:9878;top:533;width:0;height:1560" coordorigin="9878,533" coordsize="0,1560" path="m9878,533l9878,2093e" filled="f" stroked="t" strokeweight="0.58pt" strokecolor="#000000">
                    <v:path arrowok="t"/>
                  </v:shape>
                  <v:group style="position:absolute;left:1810;top:2088;width:8064;height:0" coordorigin="1810,2088" coordsize="8064,0">
                    <v:shape style="position:absolute;left:1810;top:2088;width:8064;height:0" coordorigin="1810,2088" coordsize="8064,0" path="m1810,2088l9874,2088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x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  <w:sectPr>
          <w:pgMar w:header="712" w:footer="1234" w:top="1280" w:bottom="280" w:left="1540" w:right="1560"/>
          <w:pgSz w:w="12240" w:h="15840"/>
        </w:sectPr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16" w:lineRule="exact" w:line="360"/>
        <w:ind w:left="260"/>
      </w:pPr>
      <w:r>
        <w:pict>
          <v:group style="position:absolute;margin-left:89.95pt;margin-top:33.9537pt;width:321.46pt;height:116.5pt;mso-position-horizontal-relative:page;mso-position-vertical-relative:paragraph;z-index:-1892" coordorigin="1799,679" coordsize="6429,2330">
            <v:shape type="#_x0000_t75" style="position:absolute;left:1810;top:694;width:6408;height:2299">
              <v:imagedata o:title="" r:id="rId85"/>
            </v:shape>
            <v:group style="position:absolute;left:1810;top:690;width:6408;height:0" coordorigin="1810,690" coordsize="6408,0">
              <v:shape style="position:absolute;left:1810;top:690;width:6408;height:0" coordorigin="1810,690" coordsize="6408,0" path="m1810,690l8218,690e" filled="f" stroked="t" strokeweight="0.58pt" strokecolor="#000000">
                <v:path arrowok="t"/>
              </v:shape>
              <v:group style="position:absolute;left:1805;top:685;width:0;height:2318" coordorigin="1805,685" coordsize="0,2318">
                <v:shape style="position:absolute;left:1805;top:685;width:0;height:2318" coordorigin="1805,685" coordsize="0,2318" path="m1805,685l1805,3003e" filled="f" stroked="t" strokeweight="0.58pt" strokecolor="#000000">
                  <v:path arrowok="t"/>
                </v:shape>
                <v:group style="position:absolute;left:8222;top:685;width:0;height:2318" coordorigin="8222,685" coordsize="0,2318">
                  <v:shape style="position:absolute;left:8222;top:685;width:0;height:2318" coordorigin="8222,685" coordsize="0,2318" path="m8222,685l8222,3003e" filled="f" stroked="t" strokeweight="0.58pt" strokecolor="#000000">
                    <v:path arrowok="t"/>
                  </v:shape>
                  <v:group style="position:absolute;left:1810;top:2998;width:6408;height:0" coordorigin="1810,2998" coordsize="6408,0">
                    <v:shape style="position:absolute;left:1810;top:2998;width:6408;height:0" coordorigin="1810,2998" coordsize="6408,0" path="m1810,2998l8218,2998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spacing w:val="-6"/>
          <w:w w:val="100"/>
          <w:position w:val="-1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2"/>
          <w:w w:val="100"/>
          <w:position w:val="-1"/>
          <w:sz w:val="32"/>
          <w:szCs w:val="32"/>
        </w:rPr>
        <w:t>e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p</w:t>
      </w:r>
      <w:r>
        <w:rPr>
          <w:rFonts w:cs="Cambria" w:hAnsi="Cambria" w:eastAsia="Cambria" w:ascii="Cambria"/>
          <w:b/>
          <w:spacing w:val="-1"/>
          <w:w w:val="100"/>
          <w:position w:val="-1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-12"/>
          <w:w w:val="100"/>
          <w:position w:val="-1"/>
          <w:sz w:val="32"/>
          <w:szCs w:val="32"/>
        </w:rPr>
        <w:t>t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-2"/>
          <w:w w:val="100"/>
          <w:position w:val="-1"/>
          <w:sz w:val="32"/>
          <w:szCs w:val="32"/>
        </w:rPr>
        <w:t>n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g</w:t>
      </w:r>
      <w:r>
        <w:rPr>
          <w:rFonts w:cs="Cambria" w:hAnsi="Cambria" w:eastAsia="Cambria" w:ascii="Cambria"/>
          <w:spacing w:val="0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5883pt;width:134.5pt;height:54.58pt;mso-position-horizontal-relative:page;mso-position-vertical-relative:paragraph;z-index:-1891" coordorigin="1799,532" coordsize="2690,1092">
            <v:shape type="#_x0000_t75" style="position:absolute;left:1810;top:547;width:2669;height:1061">
              <v:imagedata o:title="" r:id="rId86"/>
            </v:shape>
            <v:group style="position:absolute;left:1810;top:542;width:2669;height:0" coordorigin="1810,542" coordsize="2669,0">
              <v:shape style="position:absolute;left:1810;top:542;width:2669;height:0" coordorigin="1810,542" coordsize="2669,0" path="m1810,542l4478,542e" filled="f" stroked="t" strokeweight="0.58pt" strokecolor="#000000">
                <v:path arrowok="t"/>
              </v:shape>
              <v:group style="position:absolute;left:1805;top:538;width:0;height:1080" coordorigin="1805,538" coordsize="0,1080">
                <v:shape style="position:absolute;left:1805;top:538;width:0;height:1080" coordorigin="1805,538" coordsize="0,1080" path="m1805,538l1805,1618e" filled="f" stroked="t" strokeweight="0.58pt" strokecolor="#000000">
                  <v:path arrowok="t"/>
                </v:shape>
                <v:group style="position:absolute;left:4483;top:538;width:0;height:1080" coordorigin="4483,538" coordsize="0,1080">
                  <v:shape style="position:absolute;left:4483;top:538;width:0;height:1080" coordorigin="4483,538" coordsize="0,1080" path="m4483,538l4483,1618e" filled="f" stroked="t" strokeweight="0.58pt" strokecolor="#000000">
                    <v:path arrowok="t"/>
                  </v:shape>
                  <v:group style="position:absolute;left:1810;top:1613;width:2669;height:0" coordorigin="1810,1613" coordsize="2669,0">
                    <v:shape style="position:absolute;left:1810;top:1613;width:2669;height:0" coordorigin="1810,1613" coordsize="2669,0" path="m1810,1613l4478,1613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2pt;width:312.34pt;height:95.86pt;mso-position-horizontal-relative:page;mso-position-vertical-relative:paragraph;z-index:-1890" coordorigin="1799,527" coordsize="6247,1917">
            <v:shape type="#_x0000_t75" style="position:absolute;left:1810;top:542;width:6226;height:1886">
              <v:imagedata o:title="" r:id="rId87"/>
            </v:shape>
            <v:group style="position:absolute;left:1810;top:538;width:6226;height:0" coordorigin="1810,538" coordsize="6226,0">
              <v:shape style="position:absolute;left:1810;top:538;width:6226;height:0" coordorigin="1810,538" coordsize="6226,0" path="m1810,538l8035,538e" filled="f" stroked="t" strokeweight="0.58pt" strokecolor="#000000">
                <v:path arrowok="t"/>
              </v:shape>
              <v:group style="position:absolute;left:1805;top:533;width:0;height:1906" coordorigin="1805,533" coordsize="0,1906">
                <v:shape style="position:absolute;left:1805;top:533;width:0;height:1906" coordorigin="1805,533" coordsize="0,1906" path="m1805,533l1805,2438e" filled="f" stroked="t" strokeweight="0.58pt" strokecolor="#000000">
                  <v:path arrowok="t"/>
                </v:shape>
                <v:group style="position:absolute;left:8040;top:533;width:0;height:1906" coordorigin="8040,533" coordsize="0,1906">
                  <v:shape style="position:absolute;left:8040;top:533;width:0;height:1906" coordorigin="8040,533" coordsize="0,1906" path="m8040,533l8040,2438e" filled="f" stroked="t" strokeweight="0.58pt" strokecolor="#000000">
                    <v:path arrowok="t"/>
                  </v:shape>
                  <v:group style="position:absolute;left:1810;top:2434;width:6226;height:0" coordorigin="1810,2434" coordsize="6226,0">
                    <v:shape style="position:absolute;left:1810;top:2434;width:6226;height:0" coordorigin="1810,2434" coordsize="6226,0" path="m1810,2434l8035,2434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1pt;width:117.22pt;height:44.02pt;mso-position-horizontal-relative:page;mso-position-vertical-relative:paragraph;z-index:-1889" coordorigin="1799,527" coordsize="2344,880">
            <v:shape type="#_x0000_t75" style="position:absolute;left:1810;top:542;width:2323;height:850">
              <v:imagedata o:title="" r:id="rId88"/>
            </v:shape>
            <v:group style="position:absolute;left:1810;top:538;width:2323;height:0" coordorigin="1810,538" coordsize="2323,0">
              <v:shape style="position:absolute;left:1810;top:538;width:2323;height:0" coordorigin="1810,538" coordsize="2323,0" path="m1810,538l4133,538e" filled="f" stroked="t" strokeweight="0.58pt" strokecolor="#000000">
                <v:path arrowok="t"/>
              </v:shape>
              <v:group style="position:absolute;left:1805;top:533;width:0;height:869" coordorigin="1805,533" coordsize="0,869">
                <v:shape style="position:absolute;left:1805;top:533;width:0;height:869" coordorigin="1805,533" coordsize="0,869" path="m1805,533l1805,1402e" filled="f" stroked="t" strokeweight="0.58pt" strokecolor="#000000">
                  <v:path arrowok="t"/>
                </v:shape>
                <v:group style="position:absolute;left:4138;top:533;width:0;height:869" coordorigin="4138,533" coordsize="0,869">
                  <v:shape style="position:absolute;left:4138;top:533;width:0;height:869" coordorigin="4138,533" coordsize="0,869" path="m4138,533l4138,1402e" filled="f" stroked="t" strokeweight="0.58pt" strokecolor="#000000">
                    <v:path arrowok="t"/>
                  </v:shape>
                  <v:group style="position:absolute;left:1810;top:1397;width:2323;height:0" coordorigin="1810,1397" coordsize="2323,0">
                    <v:shape style="position:absolute;left:1810;top:1397;width:2323;height:0" coordorigin="1810,1397" coordsize="2323,0" path="m1810,1397l4133,1397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pict>
          <v:group style="position:absolute;margin-left:89.95pt;margin-top:26.3481pt;width:304.9pt;height:106.66pt;mso-position-horizontal-relative:page;mso-position-vertical-relative:paragraph;z-index:-1888" coordorigin="1799,527" coordsize="6098,2133">
            <v:shape type="#_x0000_t75" style="position:absolute;left:1810;top:542;width:6077;height:2102">
              <v:imagedata o:title="" r:id="rId89"/>
            </v:shape>
            <v:group style="position:absolute;left:1810;top:538;width:6077;height:0" coordorigin="1810,538" coordsize="6077,0">
              <v:shape style="position:absolute;left:1810;top:538;width:6077;height:0" coordorigin="1810,538" coordsize="6077,0" path="m1810,538l7886,538e" filled="f" stroked="t" strokeweight="0.58pt" strokecolor="#000000">
                <v:path arrowok="t"/>
              </v:shape>
              <v:group style="position:absolute;left:1805;top:533;width:0;height:2122" coordorigin="1805,533" coordsize="0,2122">
                <v:shape style="position:absolute;left:1805;top:533;width:0;height:2122" coordorigin="1805,533" coordsize="0,2122" path="m1805,533l1805,2654e" filled="f" stroked="t" strokeweight="0.58pt" strokecolor="#000000">
                  <v:path arrowok="t"/>
                </v:shape>
                <v:group style="position:absolute;left:7891;top:533;width:0;height:2122" coordorigin="7891,533" coordsize="0,2122">
                  <v:shape style="position:absolute;left:7891;top:533;width:0;height:2122" coordorigin="7891,533" coordsize="0,2122" path="m7891,533l7891,2654e" filled="f" stroked="t" strokeweight="0.58pt" strokecolor="#000000">
                    <v:path arrowok="t"/>
                  </v:shape>
                  <v:group style="position:absolute;left:1810;top:2650;width:6077;height:0" coordorigin="1810,2650" coordsize="6077,0">
                    <v:shape style="position:absolute;left:1810;top:2650;width:6077;height:0" coordorigin="1810,2650" coordsize="6077,0" path="m1810,2650l7886,2650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/>
        <w:ind w:left="260"/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ck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sectPr>
      <w:pgMar w:header="712" w:footer="1234" w:top="1280" w:bottom="280" w:left="1540" w:right="156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3.35pt;margin-top:720.31pt;width:445.3pt;height:23.14pt;mso-position-horizontal-relative:page;mso-position-vertical-relative:page;z-index:-1957" coordorigin="1667,14406" coordsize="8906,463">
          <v:group style="position:absolute;left:1690;top:14450;width:2251;height:0" coordorigin="1690,14450" coordsize="2251,0">
            <v:shape style="position:absolute;left:1690;top:14450;width:2251;height:0" coordorigin="1690,14450" coordsize="2251,0" path="m1690,14450l3941,14450e" filled="f" stroked="t" strokeweight="2.26pt" strokecolor="#7F7F7F">
              <v:path arrowok="t"/>
            </v:shape>
            <v:group style="position:absolute;left:3984;top:14450;width:6566;height:0" coordorigin="3984,14450" coordsize="6566,0">
              <v:shape style="position:absolute;left:3984;top:14450;width:6566;height:0" coordorigin="3984,14450" coordsize="6566,0" path="m3984,14450l10550,14450e" filled="f" stroked="t" strokeweight="2.26pt" strokecolor="#7F7F7F">
                <v:path arrowok="t"/>
              </v:shape>
              <v:group style="position:absolute;left:3962;top:14429;width:0;height:418" coordorigin="3962,14429" coordsize="0,418">
                <v:shape style="position:absolute;left:3962;top:14429;width:0;height:418" coordorigin="3962,14429" coordsize="0,418" path="m3962,14429l3962,14846e" filled="f" stroked="t" strokeweight="2.26pt" strokecolor="#7F7F7F">
                  <v:path arrowok="t"/>
                </v:shape>
              </v:group>
            </v:group>
          </v:group>
          <w10:wrap type="none"/>
        </v:group>
      </w:pict>
    </w:r>
    <w:r>
      <w:pict>
        <v:shape type="#_x0000_t202" style="position:absolute;margin-left:183.04pt;margin-top:721.721pt;width:12.04pt;height:18.08pt;mso-position-horizontal-relative:page;mso-position-vertical-relative:page;z-index:-195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2"/>
                    <w:szCs w:val="32"/>
                  </w:rPr>
                  <w:jc w:val="left"/>
                  <w:spacing w:before="36" w:lineRule="exact" w:line="320"/>
                  <w:ind w:left="40" w:right="-28"/>
                </w:pP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position w:val="-4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color w:val="000000"/>
                    <w:spacing w:val="0"/>
                    <w:w w:val="100"/>
                    <w:position w:val="0"/>
                    <w:sz w:val="32"/>
                    <w:szCs w:val="32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15.56pt;margin-top:724.394pt;width:94.2969pt;height:14pt;mso-position-horizontal-relative:page;mso-position-vertical-relative:page;z-index:-1955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H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3.35pt;margin-top:720.31pt;width:445.3pt;height:23.14pt;mso-position-horizontal-relative:page;mso-position-vertical-relative:page;z-index:-1954" coordorigin="1667,14406" coordsize="8906,463">
          <v:group style="position:absolute;left:1690;top:14450;width:2251;height:0" coordorigin="1690,14450" coordsize="2251,0">
            <v:shape style="position:absolute;left:1690;top:14450;width:2251;height:0" coordorigin="1690,14450" coordsize="2251,0" path="m1690,14450l3941,14450e" filled="f" stroked="t" strokeweight="2.26pt" strokecolor="#7F7F7F">
              <v:path arrowok="t"/>
            </v:shape>
            <v:group style="position:absolute;left:3984;top:14450;width:6566;height:0" coordorigin="3984,14450" coordsize="6566,0">
              <v:shape style="position:absolute;left:3984;top:14450;width:6566;height:0" coordorigin="3984,14450" coordsize="6566,0" path="m3984,14450l10550,14450e" filled="f" stroked="t" strokeweight="2.26pt" strokecolor="#7F7F7F">
                <v:path arrowok="t"/>
              </v:shape>
              <v:group style="position:absolute;left:3962;top:14429;width:0;height:418" coordorigin="3962,14429" coordsize="0,418">
                <v:shape style="position:absolute;left:3962;top:14429;width:0;height:418" coordorigin="3962,14429" coordsize="0,418" path="m3962,14429l3962,14846e" filled="f" stroked="t" strokeweight="2.26pt" strokecolor="#7F7F7F">
                  <v:path arrowok="t"/>
                </v:shape>
              </v:group>
            </v:group>
          </v:group>
          <w10:wrap type="none"/>
        </v:group>
      </w:pict>
    </w:r>
    <w:r>
      <w:pict>
        <v:shape type="#_x0000_t202" style="position:absolute;margin-left:174.88pt;margin-top:721.721pt;width:20.2pt;height:18.08pt;mso-position-horizontal-relative:page;mso-position-vertical-relative:page;z-index:-195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2"/>
                    <w:szCs w:val="32"/>
                  </w:rPr>
                  <w:jc w:val="left"/>
                  <w:spacing w:before="36" w:lineRule="exact" w:line="320"/>
                  <w:ind w:left="40" w:right="-28"/>
                </w:pP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position w:val="-4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2"/>
                    <w:w w:val="100"/>
                    <w:position w:val="-4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color w:val="000000"/>
                    <w:spacing w:val="0"/>
                    <w:w w:val="100"/>
                    <w:position w:val="0"/>
                    <w:sz w:val="32"/>
                    <w:szCs w:val="32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15.56pt;margin-top:724.394pt;width:94.2969pt;height:14pt;mso-position-horizontal-relative:page;mso-position-vertical-relative:page;z-index:-1952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H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3.35pt;margin-top:720.31pt;width:445.3pt;height:23.14pt;mso-position-horizontal-relative:page;mso-position-vertical-relative:page;z-index:-1951" coordorigin="1667,14406" coordsize="8906,463">
          <v:group style="position:absolute;left:1690;top:14450;width:2251;height:0" coordorigin="1690,14450" coordsize="2251,0">
            <v:shape style="position:absolute;left:1690;top:14450;width:2251;height:0" coordorigin="1690,14450" coordsize="2251,0" path="m1690,14450l3941,14450e" filled="f" stroked="t" strokeweight="2.26pt" strokecolor="#7F7F7F">
              <v:path arrowok="t"/>
            </v:shape>
            <v:group style="position:absolute;left:3984;top:14450;width:6566;height:0" coordorigin="3984,14450" coordsize="6566,0">
              <v:shape style="position:absolute;left:3984;top:14450;width:6566;height:0" coordorigin="3984,14450" coordsize="6566,0" path="m3984,14450l10550,14450e" filled="f" stroked="t" strokeweight="2.26pt" strokecolor="#7F7F7F">
                <v:path arrowok="t"/>
              </v:shape>
              <v:group style="position:absolute;left:3962;top:14429;width:0;height:418" coordorigin="3962,14429" coordsize="0,418">
                <v:shape style="position:absolute;left:3962;top:14429;width:0;height:418" coordorigin="3962,14429" coordsize="0,418" path="m3962,14429l3962,14846e" filled="f" stroked="t" strokeweight="2.26pt" strokecolor="#7F7F7F">
                  <v:path arrowok="t"/>
                </v:shape>
              </v:group>
            </v:group>
          </v:group>
          <w10:wrap type="none"/>
        </v:group>
      </w:pict>
    </w:r>
    <w:r>
      <w:pict>
        <v:shape type="#_x0000_t202" style="position:absolute;margin-left:174.88pt;margin-top:721.721pt;width:20.2pt;height:18.08pt;mso-position-horizontal-relative:page;mso-position-vertical-relative:page;z-index:-195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2"/>
                    <w:szCs w:val="32"/>
                  </w:rPr>
                  <w:jc w:val="left"/>
                  <w:spacing w:before="36" w:lineRule="exact" w:line="320"/>
                  <w:ind w:left="40" w:right="-28"/>
                </w:pP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position w:val="-4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2"/>
                    <w:w w:val="100"/>
                    <w:position w:val="-4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color w:val="000000"/>
                    <w:spacing w:val="0"/>
                    <w:w w:val="100"/>
                    <w:position w:val="0"/>
                    <w:sz w:val="32"/>
                    <w:szCs w:val="32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15.56pt;margin-top:724.394pt;width:94.2969pt;height:14pt;mso-position-horizontal-relative:page;mso-position-vertical-relative:page;z-index:-1949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H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3.35pt;margin-top:720.31pt;width:445.3pt;height:23.14pt;mso-position-horizontal-relative:page;mso-position-vertical-relative:page;z-index:-1948" coordorigin="1667,14406" coordsize="8906,463">
          <v:group style="position:absolute;left:1690;top:14450;width:2251;height:0" coordorigin="1690,14450" coordsize="2251,0">
            <v:shape style="position:absolute;left:1690;top:14450;width:2251;height:0" coordorigin="1690,14450" coordsize="2251,0" path="m1690,14450l3941,14450e" filled="f" stroked="t" strokeweight="2.26pt" strokecolor="#7F7F7F">
              <v:path arrowok="t"/>
            </v:shape>
            <v:group style="position:absolute;left:3984;top:14450;width:6566;height:0" coordorigin="3984,14450" coordsize="6566,0">
              <v:shape style="position:absolute;left:3984;top:14450;width:6566;height:0" coordorigin="3984,14450" coordsize="6566,0" path="m3984,14450l10550,14450e" filled="f" stroked="t" strokeweight="2.26pt" strokecolor="#7F7F7F">
                <v:path arrowok="t"/>
              </v:shape>
              <v:group style="position:absolute;left:3962;top:14429;width:0;height:418" coordorigin="3962,14429" coordsize="0,418">
                <v:shape style="position:absolute;left:3962;top:14429;width:0;height:418" coordorigin="3962,14429" coordsize="0,418" path="m3962,14429l3962,14846e" filled="f" stroked="t" strokeweight="2.26pt" strokecolor="#7F7F7F">
                  <v:path arrowok="t"/>
                </v:shape>
              </v:group>
            </v:group>
          </v:group>
          <w10:wrap type="none"/>
        </v:group>
      </w:pict>
    </w:r>
    <w:r>
      <w:pict>
        <v:shape type="#_x0000_t202" style="position:absolute;margin-left:174.88pt;margin-top:721.721pt;width:20.2pt;height:18.08pt;mso-position-horizontal-relative:page;mso-position-vertical-relative:page;z-index:-194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2"/>
                    <w:szCs w:val="32"/>
                  </w:rPr>
                  <w:jc w:val="left"/>
                  <w:spacing w:before="36" w:lineRule="exact" w:line="320"/>
                  <w:ind w:left="40" w:right="-28"/>
                </w:pP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position w:val="-4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2"/>
                    <w:w w:val="100"/>
                    <w:position w:val="-4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color w:val="000000"/>
                    <w:spacing w:val="0"/>
                    <w:w w:val="100"/>
                    <w:position w:val="0"/>
                    <w:sz w:val="32"/>
                    <w:szCs w:val="32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15.56pt;margin-top:724.394pt;width:94.2969pt;height:14pt;mso-position-horizontal-relative:page;mso-position-vertical-relative:page;z-index:-1946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H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3.35pt;margin-top:720.31pt;width:445.3pt;height:23.14pt;mso-position-horizontal-relative:page;mso-position-vertical-relative:page;z-index:-1945" coordorigin="1667,14406" coordsize="8906,463">
          <v:group style="position:absolute;left:1690;top:14450;width:2251;height:0" coordorigin="1690,14450" coordsize="2251,0">
            <v:shape style="position:absolute;left:1690;top:14450;width:2251;height:0" coordorigin="1690,14450" coordsize="2251,0" path="m1690,14450l3941,14450e" filled="f" stroked="t" strokeweight="2.26pt" strokecolor="#7F7F7F">
              <v:path arrowok="t"/>
            </v:shape>
            <v:group style="position:absolute;left:3984;top:14450;width:6566;height:0" coordorigin="3984,14450" coordsize="6566,0">
              <v:shape style="position:absolute;left:3984;top:14450;width:6566;height:0" coordorigin="3984,14450" coordsize="6566,0" path="m3984,14450l10550,14450e" filled="f" stroked="t" strokeweight="2.26pt" strokecolor="#7F7F7F">
                <v:path arrowok="t"/>
              </v:shape>
              <v:group style="position:absolute;left:3962;top:14429;width:0;height:418" coordorigin="3962,14429" coordsize="0,418">
                <v:shape style="position:absolute;left:3962;top:14429;width:0;height:418" coordorigin="3962,14429" coordsize="0,418" path="m3962,14429l3962,14846e" filled="f" stroked="t" strokeweight="2.26pt" strokecolor="#7F7F7F">
                  <v:path arrowok="t"/>
                </v:shape>
              </v:group>
            </v:group>
          </v:group>
          <w10:wrap type="none"/>
        </v:group>
      </w:pict>
    </w:r>
    <w:r>
      <w:pict>
        <v:shape type="#_x0000_t202" style="position:absolute;margin-left:174.88pt;margin-top:721.721pt;width:20.2pt;height:18.08pt;mso-position-horizontal-relative:page;mso-position-vertical-relative:page;z-index:-194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2"/>
                    <w:szCs w:val="32"/>
                  </w:rPr>
                  <w:jc w:val="left"/>
                  <w:spacing w:before="36" w:lineRule="exact" w:line="320"/>
                  <w:ind w:left="40" w:right="-28"/>
                </w:pP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position w:val="-4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2"/>
                    <w:w w:val="100"/>
                    <w:position w:val="-4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position w:val="-4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color w:val="000000"/>
                    <w:spacing w:val="0"/>
                    <w:w w:val="100"/>
                    <w:position w:val="0"/>
                    <w:sz w:val="32"/>
                    <w:szCs w:val="32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15.56pt;margin-top:724.394pt;width:94.2969pt;height:14pt;mso-position-horizontal-relative:page;mso-position-vertical-relative:page;z-index:-1943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H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2.39pt;margin-top:35.59pt;width:446.5pt;height:28.9pt;mso-position-horizontal-relative:page;mso-position-vertical-relative:page;z-index:-1959" coordorigin="1648,712" coordsize="8930,578">
          <v:group style="position:absolute;left:1670;top:1246;width:2299;height:0" coordorigin="1670,1246" coordsize="2299,0">
            <v:shape style="position:absolute;left:1670;top:1246;width:2299;height:0" coordorigin="1670,1246" coordsize="2299,0" path="m1670,1246l3970,1246e" filled="f" stroked="t" strokeweight="2.26pt" strokecolor="#7F7F7F">
              <v:path arrowok="t"/>
            </v:shape>
            <v:group style="position:absolute;left:3991;top:734;width:0;height:533" coordorigin="3991,734" coordsize="0,533">
              <v:shape style="position:absolute;left:3991;top:734;width:0;height:533" coordorigin="3991,734" coordsize="0,533" path="m3991,734l3991,1267e" filled="f" stroked="t" strokeweight="2.26pt" strokecolor="#7F7F7F">
                <v:path arrowok="t"/>
              </v:shape>
              <v:group style="position:absolute;left:4013;top:1246;width:6542;height:0" coordorigin="4013,1246" coordsize="6542,0">
                <v:shape style="position:absolute;left:4013;top:1246;width:6542;height:0" coordorigin="4013,1246" coordsize="6542,0" path="m4013,1246l10555,1246e" filled="f" stroked="t" strokeweight="2.26pt" strokecolor="#7F7F7F">
                  <v:path arrowok="t"/>
                </v:shape>
              </v:group>
            </v:group>
          </v:group>
          <w10:wrap type="none"/>
        </v:group>
      </w:pict>
    </w:r>
    <w:r>
      <w:pict>
        <v:shape type="#_x0000_t202" style="position:absolute;margin-left:115.16pt;margin-top:40.1535pt;width:404.574pt;height:14pt;mso-position-horizontal-relative:page;mso-position-vertical-relative:page;z-index:-1958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Cambria" w:hAnsi="Cambria" w:eastAsia="Cambria" w:ascii="Cambria"/>
                    <w:spacing w:val="-2"/>
                    <w:w w:val="100"/>
                    <w:sz w:val="24"/>
                    <w:szCs w:val="24"/>
                  </w:rPr>
                  <w:t>U</w:t>
                </w:r>
                <w:r>
                  <w:rPr>
                    <w:rFonts w:cs="Cambria" w:hAnsi="Cambria" w:eastAsia="Cambria" w:ascii="Cambria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spacing w:val="1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Cambria" w:hAnsi="Cambria" w:eastAsia="Cambria" w:ascii="Cambria"/>
                    <w:spacing w:val="-2"/>
                    <w:w w:val="100"/>
                    <w:sz w:val="24"/>
                    <w:szCs w:val="24"/>
                  </w:rPr>
                  <w:t>U</w:t>
                </w:r>
                <w:r>
                  <w:rPr>
                    <w:rFonts w:cs="Cambria" w:hAnsi="Cambria" w:eastAsia="Cambria" w:ascii="Cambria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  <w:t>   </w:t>
                </w:r>
                <w:r>
                  <w:rPr>
                    <w:rFonts w:cs="Cambria" w:hAnsi="Cambria" w:eastAsia="Cambria" w:ascii="Cambria"/>
                    <w:spacing w:val="2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H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F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5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NT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(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)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theme" Target="theme/theme1.xml"/><Relationship Id="rId3" Type="http://schemas.openxmlformats.org/officeDocument/2006/relationships/image" Target="media/image1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hyperlink" Target="http://cims.dosh.gov.my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jp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png"/><Relationship Id="rId17" Type="http://schemas.openxmlformats.org/officeDocument/2006/relationships/image" Target="media/image12.jpg"/><Relationship Id="rId18" Type="http://schemas.openxmlformats.org/officeDocument/2006/relationships/image" Target="media/image13.jpg"/><Relationship Id="rId19" Type="http://schemas.openxmlformats.org/officeDocument/2006/relationships/image" Target="media/image14.jpg"/><Relationship Id="rId20" Type="http://schemas.openxmlformats.org/officeDocument/2006/relationships/image" Target="media/image15.jpg"/><Relationship Id="rId21" Type="http://schemas.openxmlformats.org/officeDocument/2006/relationships/image" Target="media/image16.jpg"/><Relationship Id="rId22" Type="http://schemas.openxmlformats.org/officeDocument/2006/relationships/image" Target="media/image17.jpg"/><Relationship Id="rId23" Type="http://schemas.openxmlformats.org/officeDocument/2006/relationships/image" Target="media/image18.png"/><Relationship Id="rId24" Type="http://schemas.openxmlformats.org/officeDocument/2006/relationships/footer" Target="footer2.xml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jp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jpg"/><Relationship Id="rId37" Type="http://schemas.openxmlformats.org/officeDocument/2006/relationships/image" Target="media/image31.jpg"/><Relationship Id="rId38" Type="http://schemas.openxmlformats.org/officeDocument/2006/relationships/image" Target="media/image32.jpg"/><Relationship Id="rId39" Type="http://schemas.openxmlformats.org/officeDocument/2006/relationships/image" Target="media/image33.jp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footer" Target="footer3.xml"/><Relationship Id="rId43" Type="http://schemas.openxmlformats.org/officeDocument/2006/relationships/image" Target="media/image36.png"/><Relationship Id="rId44" Type="http://schemas.openxmlformats.org/officeDocument/2006/relationships/image" Target="media/image37.jpg"/><Relationship Id="rId45" Type="http://schemas.openxmlformats.org/officeDocument/2006/relationships/image" Target="media/image38.jpg"/><Relationship Id="rId46" Type="http://schemas.openxmlformats.org/officeDocument/2006/relationships/image" Target="media/image39.jp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footer" Target="footer4.xml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png"/><Relationship Id="rId59" Type="http://schemas.openxmlformats.org/officeDocument/2006/relationships/image" Target="media/image51.jpg"/><Relationship Id="rId60" Type="http://schemas.openxmlformats.org/officeDocument/2006/relationships/image" Target="media/image52.pn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png"/><Relationship Id="rId65" Type="http://schemas.openxmlformats.org/officeDocument/2006/relationships/image" Target="media/image57.jpg"/><Relationship Id="rId66" Type="http://schemas.openxmlformats.org/officeDocument/2006/relationships/image" Target="media/image58.png"/><Relationship Id="rId67" Type="http://schemas.openxmlformats.org/officeDocument/2006/relationships/image" Target="media/image59.jpg"/><Relationship Id="rId68" Type="http://schemas.openxmlformats.org/officeDocument/2006/relationships/image" Target="media/image60.jpg"/><Relationship Id="rId69" Type="http://schemas.openxmlformats.org/officeDocument/2006/relationships/footer" Target="footer5.xml"/><Relationship Id="rId70" Type="http://schemas.openxmlformats.org/officeDocument/2006/relationships/image" Target="media/image61.jp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jpg"/><Relationship Id="rId74" Type="http://schemas.openxmlformats.org/officeDocument/2006/relationships/image" Target="media/image65.jpg"/><Relationship Id="rId75" Type="http://schemas.openxmlformats.org/officeDocument/2006/relationships/image" Target="media/image66.png"/><Relationship Id="rId76" Type="http://schemas.openxmlformats.org/officeDocument/2006/relationships/image" Target="media/image67.jp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jpg"/><Relationship Id="rId80" Type="http://schemas.openxmlformats.org/officeDocument/2006/relationships/image" Target="media/image71.png"/><Relationship Id="rId81" Type="http://schemas.openxmlformats.org/officeDocument/2006/relationships/image" Target="media/image72.jp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jpg"/><Relationship Id="rId85" Type="http://schemas.openxmlformats.org/officeDocument/2006/relationships/image" Target="media/image76.jp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